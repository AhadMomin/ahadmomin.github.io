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1E0" w:rsidRPr="00E551D2" w:rsidRDefault="002071E0" w:rsidP="00E551D2">
      <w:pPr>
        <w:pBdr>
          <w:bottom w:val="single" w:sz="4" w:space="1" w:color="auto"/>
        </w:pBdr>
        <w:rPr>
          <w:sz w:val="16"/>
          <w:szCs w:val="16"/>
        </w:rPr>
      </w:pPr>
    </w:p>
    <w:p w:rsidR="002071E0" w:rsidRDefault="002071E0" w:rsidP="002071E0">
      <w:pPr>
        <w:jc w:val="center"/>
        <w:rPr>
          <w:b/>
          <w:sz w:val="52"/>
        </w:rPr>
      </w:pPr>
    </w:p>
    <w:p w:rsidR="002071E0" w:rsidRDefault="002071E0" w:rsidP="002071E0">
      <w:pPr>
        <w:jc w:val="center"/>
        <w:rPr>
          <w:b/>
          <w:sz w:val="52"/>
        </w:rPr>
      </w:pPr>
    </w:p>
    <w:p w:rsidR="002071E0" w:rsidRDefault="002071E0" w:rsidP="002071E0">
      <w:pPr>
        <w:jc w:val="center"/>
        <w:rPr>
          <w:b/>
          <w:sz w:val="52"/>
        </w:rPr>
      </w:pPr>
    </w:p>
    <w:p w:rsidR="00E551D2" w:rsidRDefault="00E551D2" w:rsidP="002071E0">
      <w:pPr>
        <w:jc w:val="center"/>
        <w:rPr>
          <w:b/>
          <w:sz w:val="52"/>
        </w:rPr>
      </w:pPr>
    </w:p>
    <w:p w:rsidR="00E551D2" w:rsidRDefault="00E551D2" w:rsidP="00954030">
      <w:pPr>
        <w:jc w:val="center"/>
        <w:rPr>
          <w:b/>
          <w:sz w:val="52"/>
        </w:rPr>
      </w:pPr>
    </w:p>
    <w:p w:rsidR="000E0F02" w:rsidRDefault="000E0F02" w:rsidP="00954030">
      <w:pPr>
        <w:jc w:val="center"/>
        <w:rPr>
          <w:b/>
          <w:sz w:val="52"/>
        </w:rPr>
      </w:pPr>
      <w:r>
        <w:rPr>
          <w:b/>
          <w:noProof/>
          <w:sz w:val="52"/>
        </w:rPr>
        <w:drawing>
          <wp:inline distT="0" distB="0" distL="0" distR="0">
            <wp:extent cx="1384300" cy="652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pper fracturing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5837" cy="681371"/>
                    </a:xfrm>
                    <a:prstGeom prst="rect">
                      <a:avLst/>
                    </a:prstGeom>
                  </pic:spPr>
                </pic:pic>
              </a:graphicData>
            </a:graphic>
          </wp:inline>
        </w:drawing>
      </w:r>
    </w:p>
    <w:p w:rsidR="00E551D2" w:rsidRDefault="00B7552C" w:rsidP="002071E0">
      <w:pPr>
        <w:jc w:val="center"/>
        <w:rPr>
          <w:rFonts w:ascii="Times New Roman" w:hAnsi="Times New Roman" w:cs="Times New Roman"/>
          <w:b/>
        </w:rPr>
      </w:pPr>
      <w:r w:rsidRPr="00FD1015">
        <w:rPr>
          <w:rFonts w:ascii="Times New Roman" w:hAnsi="Times New Roman" w:cs="Times New Roman"/>
          <w:b/>
        </w:rPr>
        <w:t xml:space="preserve">Science and </w:t>
      </w:r>
      <w:r w:rsidR="00F62B74">
        <w:rPr>
          <w:rFonts w:ascii="Times New Roman" w:hAnsi="Times New Roman" w:cs="Times New Roman"/>
          <w:b/>
        </w:rPr>
        <w:t>Sequencing S</w:t>
      </w:r>
      <w:r w:rsidR="00A7118D" w:rsidRPr="00FD1015">
        <w:rPr>
          <w:rFonts w:ascii="Times New Roman" w:hAnsi="Times New Roman" w:cs="Times New Roman"/>
          <w:b/>
        </w:rPr>
        <w:t xml:space="preserve">trategies </w:t>
      </w:r>
      <w:r w:rsidR="00F62B74">
        <w:rPr>
          <w:rFonts w:ascii="Times New Roman" w:hAnsi="Times New Roman" w:cs="Times New Roman"/>
          <w:b/>
        </w:rPr>
        <w:t>of a M</w:t>
      </w:r>
      <w:r w:rsidR="006915D9" w:rsidRPr="00FD1015">
        <w:rPr>
          <w:rFonts w:ascii="Times New Roman" w:hAnsi="Times New Roman" w:cs="Times New Roman"/>
          <w:b/>
        </w:rPr>
        <w:t>ulti</w:t>
      </w:r>
      <w:r w:rsidR="00A1510F" w:rsidRPr="00FD1015">
        <w:rPr>
          <w:rFonts w:ascii="Times New Roman" w:hAnsi="Times New Roman" w:cs="Times New Roman"/>
          <w:b/>
        </w:rPr>
        <w:t>-</w:t>
      </w:r>
      <w:r w:rsidR="00F62B74">
        <w:rPr>
          <w:rFonts w:ascii="Times New Roman" w:hAnsi="Times New Roman" w:cs="Times New Roman"/>
          <w:b/>
        </w:rPr>
        <w:t>Well C</w:t>
      </w:r>
      <w:r w:rsidR="006915D9" w:rsidRPr="00FD1015">
        <w:rPr>
          <w:rFonts w:ascii="Times New Roman" w:hAnsi="Times New Roman" w:cs="Times New Roman"/>
          <w:b/>
        </w:rPr>
        <w:t>ompletion</w:t>
      </w:r>
    </w:p>
    <w:p w:rsidR="002071E0" w:rsidRPr="00E551D2" w:rsidRDefault="00E551D2" w:rsidP="002071E0">
      <w:pPr>
        <w:jc w:val="center"/>
        <w:rPr>
          <w:rFonts w:ascii="Times New Roman" w:hAnsi="Times New Roman" w:cs="Times New Roman"/>
        </w:rPr>
      </w:pPr>
      <w:r>
        <w:rPr>
          <w:rFonts w:ascii="Times New Roman" w:hAnsi="Times New Roman" w:cs="Times New Roman"/>
        </w:rPr>
        <w:t>December 6.</w:t>
      </w:r>
      <w:r w:rsidRPr="00E551D2">
        <w:rPr>
          <w:rFonts w:ascii="Times New Roman" w:hAnsi="Times New Roman" w:cs="Times New Roman"/>
        </w:rPr>
        <w:t xml:space="preserve"> 2018</w:t>
      </w:r>
      <w:r w:rsidR="00FD1015" w:rsidRPr="00E551D2">
        <w:rPr>
          <w:rFonts w:ascii="Times New Roman" w:hAnsi="Times New Roman" w:cs="Times New Roman"/>
        </w:rPr>
        <w:t xml:space="preserve"> </w:t>
      </w:r>
    </w:p>
    <w:p w:rsidR="002071E0" w:rsidRDefault="002071E0" w:rsidP="002071E0">
      <w:pPr>
        <w:rPr>
          <w:b/>
        </w:rPr>
      </w:pPr>
    </w:p>
    <w:p w:rsidR="002071E0" w:rsidRDefault="002071E0" w:rsidP="002071E0">
      <w:pPr>
        <w:rPr>
          <w:b/>
        </w:rPr>
      </w:pPr>
    </w:p>
    <w:p w:rsidR="002071E0" w:rsidRDefault="002071E0" w:rsidP="002071E0">
      <w:pPr>
        <w:rPr>
          <w:b/>
        </w:rPr>
      </w:pPr>
    </w:p>
    <w:p w:rsidR="002071E0" w:rsidRDefault="002071E0" w:rsidP="002071E0">
      <w:pPr>
        <w:rPr>
          <w:b/>
        </w:rPr>
      </w:pPr>
    </w:p>
    <w:p w:rsidR="002071E0" w:rsidRDefault="002071E0" w:rsidP="002071E0">
      <w:pPr>
        <w:rPr>
          <w:b/>
        </w:rPr>
      </w:pPr>
    </w:p>
    <w:p w:rsidR="002071E0" w:rsidRDefault="002071E0" w:rsidP="002071E0">
      <w:pPr>
        <w:rPr>
          <w:b/>
        </w:rPr>
      </w:pPr>
    </w:p>
    <w:p w:rsidR="002071E0" w:rsidRDefault="002071E0" w:rsidP="002071E0">
      <w:pPr>
        <w:rPr>
          <w:b/>
        </w:rPr>
      </w:pPr>
    </w:p>
    <w:p w:rsidR="00E551D2" w:rsidRDefault="00E551D2" w:rsidP="002071E0">
      <w:pPr>
        <w:rPr>
          <w:b/>
        </w:rPr>
      </w:pPr>
    </w:p>
    <w:p w:rsidR="00000DD1" w:rsidRPr="00FD1015" w:rsidRDefault="00000DD1" w:rsidP="002071E0">
      <w:pPr>
        <w:rPr>
          <w:rFonts w:ascii="Times New Roman" w:hAnsi="Times New Roman" w:cs="Times New Roman"/>
          <w:b/>
        </w:rPr>
      </w:pPr>
    </w:p>
    <w:p w:rsidR="002071E0" w:rsidRPr="00FD1015" w:rsidRDefault="002071E0" w:rsidP="002071E0">
      <w:pPr>
        <w:jc w:val="center"/>
        <w:rPr>
          <w:rFonts w:ascii="Times New Roman" w:hAnsi="Times New Roman" w:cs="Times New Roman"/>
          <w:b/>
        </w:rPr>
      </w:pPr>
      <w:r w:rsidRPr="00FD1015">
        <w:rPr>
          <w:rFonts w:ascii="Times New Roman" w:hAnsi="Times New Roman" w:cs="Times New Roman"/>
          <w:b/>
        </w:rPr>
        <w:t>Research project by</w:t>
      </w:r>
    </w:p>
    <w:p w:rsidR="002071E0" w:rsidRPr="00FD1015" w:rsidRDefault="002071E0" w:rsidP="002071E0">
      <w:pPr>
        <w:jc w:val="center"/>
        <w:rPr>
          <w:rFonts w:ascii="Times New Roman" w:hAnsi="Times New Roman" w:cs="Times New Roman"/>
          <w:b/>
        </w:rPr>
      </w:pPr>
      <w:r w:rsidRPr="00FD1015">
        <w:rPr>
          <w:rFonts w:ascii="Times New Roman" w:hAnsi="Times New Roman" w:cs="Times New Roman"/>
          <w:b/>
        </w:rPr>
        <w:t>Ahad Momin</w:t>
      </w:r>
      <w:r w:rsidR="007F71D7">
        <w:rPr>
          <w:rFonts w:ascii="Times New Roman" w:hAnsi="Times New Roman" w:cs="Times New Roman"/>
          <w:b/>
        </w:rPr>
        <w:t xml:space="preserve"> (am82437)</w:t>
      </w:r>
    </w:p>
    <w:p w:rsidR="00954030" w:rsidRDefault="002071E0" w:rsidP="00521B8B">
      <w:pPr>
        <w:jc w:val="center"/>
        <w:rPr>
          <w:rFonts w:ascii="Times New Roman" w:hAnsi="Times New Roman" w:cs="Times New Roman"/>
          <w:b/>
        </w:rPr>
      </w:pPr>
      <w:r w:rsidRPr="00FD1015">
        <w:rPr>
          <w:rFonts w:ascii="Times New Roman" w:hAnsi="Times New Roman" w:cs="Times New Roman"/>
          <w:b/>
        </w:rPr>
        <w:t>Professor: Dr. Mukul Sharma</w:t>
      </w:r>
    </w:p>
    <w:p w:rsidR="00E551D2" w:rsidRDefault="00E551D2" w:rsidP="00E551D2">
      <w:pPr>
        <w:pBdr>
          <w:bottom w:val="single" w:sz="4" w:space="1" w:color="auto"/>
        </w:pBdr>
        <w:jc w:val="center"/>
        <w:rPr>
          <w:rFonts w:ascii="Times New Roman" w:hAnsi="Times New Roman" w:cs="Times New Roman"/>
          <w:b/>
        </w:rPr>
      </w:pPr>
    </w:p>
    <w:p w:rsidR="00E551D2" w:rsidRPr="00FD1015" w:rsidRDefault="00E551D2" w:rsidP="00E551D2">
      <w:pPr>
        <w:pBdr>
          <w:bottom w:val="single" w:sz="4" w:space="1" w:color="auto"/>
        </w:pBdr>
        <w:jc w:val="center"/>
        <w:rPr>
          <w:rFonts w:ascii="Times New Roman" w:hAnsi="Times New Roman" w:cs="Times New Roman"/>
          <w:b/>
        </w:rPr>
      </w:pPr>
    </w:p>
    <w:p w:rsidR="002071E0" w:rsidRPr="00FD1015" w:rsidRDefault="00A72707" w:rsidP="00B05CB1">
      <w:pPr>
        <w:pBdr>
          <w:bottom w:val="single" w:sz="4" w:space="1" w:color="auto"/>
        </w:pBdr>
        <w:jc w:val="center"/>
        <w:rPr>
          <w:rFonts w:ascii="Times New Roman" w:hAnsi="Times New Roman" w:cs="Times New Roman"/>
          <w:b/>
          <w:sz w:val="28"/>
          <w:szCs w:val="24"/>
        </w:rPr>
      </w:pPr>
      <w:r w:rsidRPr="00FD1015">
        <w:rPr>
          <w:rFonts w:ascii="Times New Roman" w:hAnsi="Times New Roman" w:cs="Times New Roman"/>
          <w:b/>
          <w:sz w:val="28"/>
          <w:szCs w:val="24"/>
        </w:rPr>
        <w:lastRenderedPageBreak/>
        <w:t>Table of Contents</w:t>
      </w:r>
    </w:p>
    <w:tbl>
      <w:tblPr>
        <w:tblW w:w="9939" w:type="dxa"/>
        <w:tblLook w:val="04A0" w:firstRow="1" w:lastRow="0" w:firstColumn="1" w:lastColumn="0" w:noHBand="0" w:noVBand="1"/>
      </w:tblPr>
      <w:tblGrid>
        <w:gridCol w:w="9044"/>
        <w:gridCol w:w="895"/>
      </w:tblGrid>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Introduction</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3</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Zipper Fracturing Methodology</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3</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Stress Shadow Effect</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4</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Heterogeneity and Time-Dependent Stress Shadow</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7</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Fracture Sequencing and Strategies</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11</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Challenges of Zipper Fracturing</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14</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Modeling Strategy for Zipper Fractures</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15</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Conclusion</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15</w:t>
            </w:r>
          </w:p>
        </w:tc>
      </w:tr>
      <w:tr w:rsidR="008E237F" w:rsidRPr="008E237F" w:rsidTr="00B05CB1">
        <w:trPr>
          <w:trHeight w:val="396"/>
        </w:trPr>
        <w:tc>
          <w:tcPr>
            <w:tcW w:w="9044" w:type="dxa"/>
            <w:tcBorders>
              <w:top w:val="nil"/>
              <w:left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References</w:t>
            </w:r>
          </w:p>
        </w:tc>
        <w:tc>
          <w:tcPr>
            <w:tcW w:w="895" w:type="dxa"/>
            <w:tcBorders>
              <w:top w:val="nil"/>
              <w:left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16</w:t>
            </w:r>
          </w:p>
        </w:tc>
      </w:tr>
      <w:tr w:rsidR="008E237F" w:rsidRPr="008E237F" w:rsidTr="00B05CB1">
        <w:trPr>
          <w:trHeight w:val="396"/>
        </w:trPr>
        <w:tc>
          <w:tcPr>
            <w:tcW w:w="9044" w:type="dxa"/>
            <w:tcBorders>
              <w:top w:val="nil"/>
              <w:left w:val="nil"/>
              <w:bottom w:val="single" w:sz="4" w:space="0" w:color="auto"/>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p>
        </w:tc>
        <w:tc>
          <w:tcPr>
            <w:tcW w:w="895" w:type="dxa"/>
            <w:tcBorders>
              <w:top w:val="nil"/>
              <w:left w:val="nil"/>
              <w:bottom w:val="single" w:sz="4" w:space="0" w:color="auto"/>
              <w:right w:val="nil"/>
            </w:tcBorders>
            <w:shd w:val="clear" w:color="auto" w:fill="auto"/>
            <w:noWrap/>
            <w:vAlign w:val="bottom"/>
            <w:hideMark/>
          </w:tcPr>
          <w:p w:rsidR="008E237F" w:rsidRPr="008E237F" w:rsidRDefault="00B05CB1" w:rsidP="008E237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8E237F" w:rsidRPr="008E237F" w:rsidTr="00B05CB1">
        <w:trPr>
          <w:trHeight w:val="396"/>
        </w:trPr>
        <w:tc>
          <w:tcPr>
            <w:tcW w:w="9044" w:type="dxa"/>
            <w:tcBorders>
              <w:top w:val="single" w:sz="4" w:space="0" w:color="auto"/>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b/>
                <w:color w:val="000000"/>
                <w:sz w:val="24"/>
                <w:szCs w:val="24"/>
              </w:rPr>
            </w:pPr>
            <w:r w:rsidRPr="008E237F">
              <w:rPr>
                <w:rFonts w:ascii="Times New Roman" w:eastAsia="Times New Roman" w:hAnsi="Times New Roman" w:cs="Times New Roman"/>
                <w:b/>
                <w:color w:val="000000"/>
                <w:sz w:val="24"/>
                <w:szCs w:val="24"/>
              </w:rPr>
              <w:t>List of Figures</w:t>
            </w:r>
          </w:p>
        </w:tc>
        <w:tc>
          <w:tcPr>
            <w:tcW w:w="895" w:type="dxa"/>
            <w:tcBorders>
              <w:top w:val="single" w:sz="4" w:space="0" w:color="auto"/>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1a: Illustration of zipper fracture design vs sequential fracture design</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4</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1b: Staggered pattern zipper fracture design</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4</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2: Illustration of stress shadow around the fracture</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5</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3: The stress shadow effect in 2D (Nagel et al 2013)</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5</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4: Increase in Shmin vs stage spacing (</w:t>
            </w:r>
            <w:proofErr w:type="spellStart"/>
            <w:r w:rsidRPr="008E237F">
              <w:rPr>
                <w:rFonts w:ascii="Times New Roman" w:eastAsia="Times New Roman" w:hAnsi="Times New Roman" w:cs="Times New Roman"/>
                <w:color w:val="000000"/>
                <w:sz w:val="24"/>
                <w:szCs w:val="24"/>
              </w:rPr>
              <w:t>Roussel</w:t>
            </w:r>
            <w:proofErr w:type="spellEnd"/>
            <w:r w:rsidRPr="008E237F">
              <w:rPr>
                <w:rFonts w:ascii="Times New Roman" w:eastAsia="Times New Roman" w:hAnsi="Times New Roman" w:cs="Times New Roman"/>
                <w:color w:val="000000"/>
                <w:sz w:val="24"/>
                <w:szCs w:val="24"/>
              </w:rPr>
              <w:t xml:space="preserve"> et al. 2011)</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6</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5: Stress shadow field for zipper fractures (</w:t>
            </w:r>
            <w:proofErr w:type="spellStart"/>
            <w:r w:rsidRPr="008E237F">
              <w:rPr>
                <w:rFonts w:ascii="Times New Roman" w:eastAsia="Times New Roman" w:hAnsi="Times New Roman" w:cs="Times New Roman"/>
                <w:color w:val="000000"/>
                <w:sz w:val="24"/>
                <w:szCs w:val="24"/>
              </w:rPr>
              <w:t>Roussel</w:t>
            </w:r>
            <w:proofErr w:type="spellEnd"/>
            <w:r w:rsidRPr="008E237F">
              <w:rPr>
                <w:rFonts w:ascii="Times New Roman" w:eastAsia="Times New Roman" w:hAnsi="Times New Roman" w:cs="Times New Roman"/>
                <w:color w:val="000000"/>
                <w:sz w:val="24"/>
                <w:szCs w:val="24"/>
              </w:rPr>
              <w:t xml:space="preserve"> et al. 2011)</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7</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 xml:space="preserve">Figure 6: Microseismic picture and schematic of wells A,B,C and D </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8</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7: ISIP graphs for zippered (B &amp; D) and non-zippered wells (A &amp; C) (</w:t>
            </w:r>
            <w:proofErr w:type="spellStart"/>
            <w:r w:rsidRPr="008E237F">
              <w:rPr>
                <w:rFonts w:ascii="Times New Roman" w:eastAsia="Times New Roman" w:hAnsi="Times New Roman" w:cs="Times New Roman"/>
                <w:color w:val="000000"/>
                <w:sz w:val="24"/>
                <w:szCs w:val="24"/>
              </w:rPr>
              <w:t>Manchanda</w:t>
            </w:r>
            <w:proofErr w:type="spellEnd"/>
            <w:r w:rsidRPr="008E237F">
              <w:rPr>
                <w:rFonts w:ascii="Times New Roman" w:eastAsia="Times New Roman" w:hAnsi="Times New Roman" w:cs="Times New Roman"/>
                <w:color w:val="000000"/>
                <w:sz w:val="24"/>
                <w:szCs w:val="24"/>
              </w:rPr>
              <w:t xml:space="preserve"> et al. 2013)</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9</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8: Contour plot of IU fracture closure over time (</w:t>
            </w:r>
            <w:proofErr w:type="spellStart"/>
            <w:r w:rsidRPr="008E237F">
              <w:rPr>
                <w:rFonts w:ascii="Times New Roman" w:eastAsia="Times New Roman" w:hAnsi="Times New Roman" w:cs="Times New Roman"/>
                <w:color w:val="000000"/>
                <w:sz w:val="24"/>
                <w:szCs w:val="24"/>
              </w:rPr>
              <w:t>Manchanda</w:t>
            </w:r>
            <w:proofErr w:type="spellEnd"/>
            <w:r w:rsidRPr="008E237F">
              <w:rPr>
                <w:rFonts w:ascii="Times New Roman" w:eastAsia="Times New Roman" w:hAnsi="Times New Roman" w:cs="Times New Roman"/>
                <w:color w:val="000000"/>
                <w:sz w:val="24"/>
                <w:szCs w:val="24"/>
              </w:rPr>
              <w:t xml:space="preserve"> et al. 2014)</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10</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 xml:space="preserve">Figure 9a: Tip to tip fracture sequence </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11</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9b: Staggered double zipper sequence</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11</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 xml:space="preserve">Figure 10a: Triple zipper staggered fracture sequence </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11</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10b: Quadruple zipper staggered sequence</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11</w:t>
            </w:r>
          </w:p>
        </w:tc>
      </w:tr>
      <w:tr w:rsidR="008E237F" w:rsidRPr="008E237F" w:rsidTr="008E237F">
        <w:trPr>
          <w:trHeight w:val="396"/>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 xml:space="preserve">Figure 11: Lagging staggered triple zipper and lagging staggered double zipper (Patel et al. 2016) </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12</w:t>
            </w:r>
          </w:p>
        </w:tc>
      </w:tr>
      <w:tr w:rsidR="008E237F" w:rsidRPr="008E237F" w:rsidTr="00B05CB1">
        <w:trPr>
          <w:trHeight w:val="225"/>
        </w:trPr>
        <w:tc>
          <w:tcPr>
            <w:tcW w:w="9044"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Figure 12: Microseismic image of lagging staggered triple/double zipper (Patel et al. 2016)</w:t>
            </w:r>
          </w:p>
        </w:tc>
        <w:tc>
          <w:tcPr>
            <w:tcW w:w="895" w:type="dxa"/>
            <w:tcBorders>
              <w:top w:val="nil"/>
              <w:left w:val="nil"/>
              <w:bottom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13</w:t>
            </w:r>
          </w:p>
        </w:tc>
      </w:tr>
      <w:tr w:rsidR="008E237F" w:rsidRPr="008E237F" w:rsidTr="00417F6D">
        <w:trPr>
          <w:trHeight w:val="396"/>
        </w:trPr>
        <w:tc>
          <w:tcPr>
            <w:tcW w:w="9044" w:type="dxa"/>
            <w:tcBorders>
              <w:top w:val="nil"/>
              <w:left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 xml:space="preserve">Figure 13: Production rate vs months for double/triple zipper and lagging staggered double/triple zipper </w:t>
            </w:r>
          </w:p>
        </w:tc>
        <w:tc>
          <w:tcPr>
            <w:tcW w:w="895" w:type="dxa"/>
            <w:tcBorders>
              <w:top w:val="nil"/>
              <w:left w:val="nil"/>
              <w:right w:val="nil"/>
            </w:tcBorders>
            <w:shd w:val="clear" w:color="auto" w:fill="auto"/>
            <w:noWrap/>
            <w:vAlign w:val="bottom"/>
            <w:hideMark/>
          </w:tcPr>
          <w:p w:rsidR="008E237F" w:rsidRP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13</w:t>
            </w:r>
          </w:p>
        </w:tc>
      </w:tr>
      <w:tr w:rsidR="008E237F" w:rsidRPr="008E237F" w:rsidTr="00417F6D">
        <w:trPr>
          <w:trHeight w:val="396"/>
        </w:trPr>
        <w:tc>
          <w:tcPr>
            <w:tcW w:w="9044" w:type="dxa"/>
            <w:tcBorders>
              <w:top w:val="nil"/>
              <w:left w:val="nil"/>
              <w:right w:val="nil"/>
            </w:tcBorders>
            <w:shd w:val="clear" w:color="auto" w:fill="auto"/>
            <w:noWrap/>
            <w:vAlign w:val="bottom"/>
            <w:hideMark/>
          </w:tcPr>
          <w:p w:rsidR="008E237F" w:rsidRPr="008E237F" w:rsidRDefault="00B05CB1" w:rsidP="00417F6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895" w:type="dxa"/>
            <w:tcBorders>
              <w:top w:val="nil"/>
              <w:left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sz w:val="20"/>
                <w:szCs w:val="20"/>
              </w:rPr>
            </w:pPr>
          </w:p>
        </w:tc>
      </w:tr>
      <w:tr w:rsidR="008E237F" w:rsidRPr="008E237F" w:rsidTr="00417F6D">
        <w:trPr>
          <w:trHeight w:val="396"/>
        </w:trPr>
        <w:tc>
          <w:tcPr>
            <w:tcW w:w="9044" w:type="dxa"/>
            <w:tcBorders>
              <w:left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b/>
                <w:color w:val="000000"/>
                <w:sz w:val="24"/>
                <w:szCs w:val="24"/>
              </w:rPr>
            </w:pPr>
            <w:r w:rsidRPr="008E237F">
              <w:rPr>
                <w:rFonts w:ascii="Times New Roman" w:eastAsia="Times New Roman" w:hAnsi="Times New Roman" w:cs="Times New Roman"/>
                <w:b/>
                <w:color w:val="000000"/>
                <w:sz w:val="24"/>
                <w:szCs w:val="24"/>
              </w:rPr>
              <w:t>List of Tables</w:t>
            </w:r>
          </w:p>
        </w:tc>
        <w:tc>
          <w:tcPr>
            <w:tcW w:w="895" w:type="dxa"/>
            <w:tcBorders>
              <w:left w:val="nil"/>
              <w:right w:val="nil"/>
            </w:tcBorders>
            <w:shd w:val="clear" w:color="auto" w:fill="auto"/>
            <w:noWrap/>
            <w:vAlign w:val="bottom"/>
            <w:hideMark/>
          </w:tcPr>
          <w:p w:rsidR="008E237F" w:rsidRPr="008E237F" w:rsidRDefault="008E237F" w:rsidP="008E237F">
            <w:pPr>
              <w:spacing w:after="0" w:line="240" w:lineRule="auto"/>
              <w:rPr>
                <w:rFonts w:ascii="Times New Roman" w:eastAsia="Times New Roman" w:hAnsi="Times New Roman" w:cs="Times New Roman"/>
                <w:color w:val="000000"/>
                <w:sz w:val="24"/>
                <w:szCs w:val="24"/>
              </w:rPr>
            </w:pPr>
          </w:p>
        </w:tc>
      </w:tr>
      <w:tr w:rsidR="008E237F" w:rsidRPr="008E237F" w:rsidTr="00417F6D">
        <w:trPr>
          <w:trHeight w:val="396"/>
        </w:trPr>
        <w:tc>
          <w:tcPr>
            <w:tcW w:w="9044" w:type="dxa"/>
            <w:tcBorders>
              <w:top w:val="nil"/>
              <w:left w:val="nil"/>
              <w:bottom w:val="single" w:sz="4" w:space="0" w:color="auto"/>
              <w:right w:val="nil"/>
            </w:tcBorders>
            <w:shd w:val="clear" w:color="auto" w:fill="auto"/>
            <w:noWrap/>
            <w:vAlign w:val="bottom"/>
            <w:hideMark/>
          </w:tcPr>
          <w:p w:rsidR="008E237F" w:rsidRDefault="008E237F" w:rsidP="008E237F">
            <w:pPr>
              <w:spacing w:after="0" w:line="240" w:lineRule="auto"/>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Table 1: Data for well A, B, C, D (</w:t>
            </w:r>
            <w:proofErr w:type="spellStart"/>
            <w:r w:rsidRPr="008E237F">
              <w:rPr>
                <w:rFonts w:ascii="Times New Roman" w:eastAsia="Times New Roman" w:hAnsi="Times New Roman" w:cs="Times New Roman"/>
                <w:color w:val="000000"/>
                <w:sz w:val="24"/>
                <w:szCs w:val="24"/>
              </w:rPr>
              <w:t>Manchanda</w:t>
            </w:r>
            <w:proofErr w:type="spellEnd"/>
            <w:r w:rsidRPr="008E237F">
              <w:rPr>
                <w:rFonts w:ascii="Times New Roman" w:eastAsia="Times New Roman" w:hAnsi="Times New Roman" w:cs="Times New Roman"/>
                <w:color w:val="000000"/>
                <w:sz w:val="24"/>
                <w:szCs w:val="24"/>
              </w:rPr>
              <w:t xml:space="preserve"> et al. 2014</w:t>
            </w:r>
            <w:r>
              <w:rPr>
                <w:rFonts w:ascii="Times New Roman" w:eastAsia="Times New Roman" w:hAnsi="Times New Roman" w:cs="Times New Roman"/>
                <w:color w:val="000000"/>
                <w:sz w:val="24"/>
                <w:szCs w:val="24"/>
              </w:rPr>
              <w:t>)</w:t>
            </w:r>
          </w:p>
          <w:p w:rsidR="00417F6D" w:rsidRPr="008E237F" w:rsidRDefault="00417F6D" w:rsidP="008E237F">
            <w:pPr>
              <w:spacing w:after="0" w:line="240" w:lineRule="auto"/>
              <w:rPr>
                <w:rFonts w:ascii="Times New Roman" w:eastAsia="Times New Roman" w:hAnsi="Times New Roman" w:cs="Times New Roman"/>
                <w:color w:val="000000"/>
                <w:sz w:val="24"/>
                <w:szCs w:val="24"/>
              </w:rPr>
            </w:pPr>
          </w:p>
        </w:tc>
        <w:tc>
          <w:tcPr>
            <w:tcW w:w="895" w:type="dxa"/>
            <w:tcBorders>
              <w:top w:val="nil"/>
              <w:left w:val="nil"/>
              <w:bottom w:val="single" w:sz="4" w:space="0" w:color="auto"/>
              <w:right w:val="nil"/>
            </w:tcBorders>
            <w:shd w:val="clear" w:color="auto" w:fill="auto"/>
            <w:noWrap/>
            <w:vAlign w:val="bottom"/>
            <w:hideMark/>
          </w:tcPr>
          <w:p w:rsidR="008E237F" w:rsidRDefault="008E237F" w:rsidP="008E237F">
            <w:pPr>
              <w:spacing w:after="0" w:line="240" w:lineRule="auto"/>
              <w:jc w:val="right"/>
              <w:rPr>
                <w:rFonts w:ascii="Times New Roman" w:eastAsia="Times New Roman" w:hAnsi="Times New Roman" w:cs="Times New Roman"/>
                <w:color w:val="000000"/>
                <w:sz w:val="24"/>
                <w:szCs w:val="24"/>
              </w:rPr>
            </w:pPr>
            <w:r w:rsidRPr="008E237F">
              <w:rPr>
                <w:rFonts w:ascii="Times New Roman" w:eastAsia="Times New Roman" w:hAnsi="Times New Roman" w:cs="Times New Roman"/>
                <w:color w:val="000000"/>
                <w:sz w:val="24"/>
                <w:szCs w:val="24"/>
              </w:rPr>
              <w:t>8</w:t>
            </w:r>
          </w:p>
          <w:p w:rsidR="00417F6D" w:rsidRPr="008E237F" w:rsidRDefault="00417F6D" w:rsidP="008E237F">
            <w:pPr>
              <w:spacing w:after="0" w:line="240" w:lineRule="auto"/>
              <w:jc w:val="right"/>
              <w:rPr>
                <w:rFonts w:ascii="Times New Roman" w:eastAsia="Times New Roman" w:hAnsi="Times New Roman" w:cs="Times New Roman"/>
                <w:color w:val="000000"/>
                <w:sz w:val="24"/>
                <w:szCs w:val="24"/>
              </w:rPr>
            </w:pPr>
          </w:p>
        </w:tc>
      </w:tr>
    </w:tbl>
    <w:p w:rsidR="002071E0" w:rsidRPr="009B0578" w:rsidRDefault="00326ED1" w:rsidP="009B0578">
      <w:pPr>
        <w:pBdr>
          <w:bottom w:val="single" w:sz="4" w:space="1" w:color="auto"/>
        </w:pBdr>
        <w:rPr>
          <w:rFonts w:ascii="Times New Roman" w:hAnsi="Times New Roman" w:cs="Times New Roman"/>
          <w:b/>
          <w:sz w:val="24"/>
          <w:szCs w:val="24"/>
        </w:rPr>
      </w:pPr>
      <w:r w:rsidRPr="009B0578">
        <w:rPr>
          <w:rFonts w:ascii="Times New Roman" w:hAnsi="Times New Roman" w:cs="Times New Roman"/>
          <w:b/>
          <w:sz w:val="24"/>
          <w:szCs w:val="24"/>
        </w:rPr>
        <w:lastRenderedPageBreak/>
        <w:t>Introduction</w:t>
      </w:r>
    </w:p>
    <w:p w:rsidR="002E0B9D" w:rsidRDefault="00707B42" w:rsidP="00834F0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w:t>
      </w:r>
      <w:r w:rsidR="002E0B9D">
        <w:rPr>
          <w:rFonts w:ascii="Times New Roman" w:hAnsi="Times New Roman" w:cs="Times New Roman"/>
          <w:sz w:val="24"/>
          <w:szCs w:val="24"/>
        </w:rPr>
        <w:t>today’s</w:t>
      </w:r>
      <w:r>
        <w:rPr>
          <w:rFonts w:ascii="Times New Roman" w:hAnsi="Times New Roman" w:cs="Times New Roman"/>
          <w:sz w:val="24"/>
          <w:szCs w:val="24"/>
        </w:rPr>
        <w:t xml:space="preserve"> era of unconventionals, the push for optimization and operational efficiency has </w:t>
      </w:r>
      <w:r w:rsidR="000F22D1">
        <w:rPr>
          <w:rFonts w:ascii="Times New Roman" w:hAnsi="Times New Roman" w:cs="Times New Roman"/>
          <w:sz w:val="24"/>
          <w:szCs w:val="24"/>
        </w:rPr>
        <w:t xml:space="preserve">helped </w:t>
      </w:r>
      <w:r w:rsidR="00A964A4">
        <w:rPr>
          <w:rFonts w:ascii="Times New Roman" w:hAnsi="Times New Roman" w:cs="Times New Roman"/>
          <w:sz w:val="24"/>
          <w:szCs w:val="24"/>
        </w:rPr>
        <w:t xml:space="preserve">the </w:t>
      </w:r>
      <w:r w:rsidR="000F22D1">
        <w:rPr>
          <w:rFonts w:ascii="Times New Roman" w:hAnsi="Times New Roman" w:cs="Times New Roman"/>
          <w:sz w:val="24"/>
          <w:szCs w:val="24"/>
        </w:rPr>
        <w:t>U</w:t>
      </w:r>
      <w:r w:rsidR="00A964A4">
        <w:rPr>
          <w:rFonts w:ascii="Times New Roman" w:hAnsi="Times New Roman" w:cs="Times New Roman"/>
          <w:sz w:val="24"/>
          <w:szCs w:val="24"/>
        </w:rPr>
        <w:t xml:space="preserve">nited </w:t>
      </w:r>
      <w:r w:rsidR="000F22D1">
        <w:rPr>
          <w:rFonts w:ascii="Times New Roman" w:hAnsi="Times New Roman" w:cs="Times New Roman"/>
          <w:sz w:val="24"/>
          <w:szCs w:val="24"/>
        </w:rPr>
        <w:t>S</w:t>
      </w:r>
      <w:r w:rsidR="00A964A4">
        <w:rPr>
          <w:rFonts w:ascii="Times New Roman" w:hAnsi="Times New Roman" w:cs="Times New Roman"/>
          <w:sz w:val="24"/>
          <w:szCs w:val="24"/>
        </w:rPr>
        <w:t>tates</w:t>
      </w:r>
      <w:r w:rsidR="000F22D1">
        <w:rPr>
          <w:rFonts w:ascii="Times New Roman" w:hAnsi="Times New Roman" w:cs="Times New Roman"/>
          <w:sz w:val="24"/>
          <w:szCs w:val="24"/>
        </w:rPr>
        <w:t xml:space="preserve"> to </w:t>
      </w:r>
      <w:r w:rsidR="00B65634">
        <w:rPr>
          <w:rFonts w:ascii="Times New Roman" w:hAnsi="Times New Roman" w:cs="Times New Roman"/>
          <w:sz w:val="24"/>
          <w:szCs w:val="24"/>
        </w:rPr>
        <w:t>improve</w:t>
      </w:r>
      <w:r w:rsidR="00270C8B">
        <w:rPr>
          <w:rFonts w:ascii="Times New Roman" w:hAnsi="Times New Roman" w:cs="Times New Roman"/>
          <w:sz w:val="24"/>
          <w:szCs w:val="24"/>
        </w:rPr>
        <w:t xml:space="preserve"> its</w:t>
      </w:r>
      <w:r w:rsidR="00AC5567">
        <w:rPr>
          <w:rFonts w:ascii="Times New Roman" w:hAnsi="Times New Roman" w:cs="Times New Roman"/>
          <w:sz w:val="24"/>
          <w:szCs w:val="24"/>
        </w:rPr>
        <w:t xml:space="preserve"> </w:t>
      </w:r>
      <w:r w:rsidR="000F22D1">
        <w:rPr>
          <w:rFonts w:ascii="Times New Roman" w:hAnsi="Times New Roman" w:cs="Times New Roman"/>
          <w:sz w:val="24"/>
          <w:szCs w:val="24"/>
        </w:rPr>
        <w:t>hydrocarbon production. Many</w:t>
      </w:r>
      <w:r w:rsidR="000627FB">
        <w:rPr>
          <w:rFonts w:ascii="Times New Roman" w:hAnsi="Times New Roman" w:cs="Times New Roman"/>
          <w:sz w:val="24"/>
          <w:szCs w:val="24"/>
        </w:rPr>
        <w:t xml:space="preserve"> of the oil and gas companies</w:t>
      </w:r>
      <w:r w:rsidR="00AC5567">
        <w:rPr>
          <w:rFonts w:ascii="Times New Roman" w:hAnsi="Times New Roman" w:cs="Times New Roman"/>
          <w:sz w:val="24"/>
          <w:szCs w:val="24"/>
        </w:rPr>
        <w:t xml:space="preserve"> in the US </w:t>
      </w:r>
      <w:r w:rsidR="0032509D">
        <w:rPr>
          <w:rFonts w:ascii="Times New Roman" w:hAnsi="Times New Roman" w:cs="Times New Roman"/>
          <w:sz w:val="24"/>
          <w:szCs w:val="24"/>
        </w:rPr>
        <w:t>utilize</w:t>
      </w:r>
      <w:r w:rsidR="00AC5567">
        <w:rPr>
          <w:rFonts w:ascii="Times New Roman" w:hAnsi="Times New Roman" w:cs="Times New Roman"/>
          <w:sz w:val="24"/>
          <w:szCs w:val="24"/>
        </w:rPr>
        <w:t xml:space="preserve"> pad d</w:t>
      </w:r>
      <w:r w:rsidR="00A964A4">
        <w:rPr>
          <w:rFonts w:ascii="Times New Roman" w:hAnsi="Times New Roman" w:cs="Times New Roman"/>
          <w:sz w:val="24"/>
          <w:szCs w:val="24"/>
        </w:rPr>
        <w:t>ri</w:t>
      </w:r>
      <w:r w:rsidR="008A77D5">
        <w:rPr>
          <w:rFonts w:ascii="Times New Roman" w:hAnsi="Times New Roman" w:cs="Times New Roman"/>
          <w:sz w:val="24"/>
          <w:szCs w:val="24"/>
        </w:rPr>
        <w:t>lling and multi-well completion</w:t>
      </w:r>
      <w:r w:rsidR="001D05DC">
        <w:rPr>
          <w:rFonts w:ascii="Times New Roman" w:hAnsi="Times New Roman" w:cs="Times New Roman"/>
          <w:sz w:val="24"/>
          <w:szCs w:val="24"/>
        </w:rPr>
        <w:t>s</w:t>
      </w:r>
      <w:r w:rsidR="00A964A4">
        <w:rPr>
          <w:rFonts w:ascii="Times New Roman" w:hAnsi="Times New Roman" w:cs="Times New Roman"/>
          <w:sz w:val="24"/>
          <w:szCs w:val="24"/>
        </w:rPr>
        <w:t xml:space="preserve"> </w:t>
      </w:r>
      <w:r w:rsidR="00AC5567">
        <w:rPr>
          <w:rFonts w:ascii="Times New Roman" w:hAnsi="Times New Roman" w:cs="Times New Roman"/>
          <w:sz w:val="24"/>
          <w:szCs w:val="24"/>
        </w:rPr>
        <w:t>and</w:t>
      </w:r>
      <w:r w:rsidR="000627FB">
        <w:rPr>
          <w:rFonts w:ascii="Times New Roman" w:hAnsi="Times New Roman" w:cs="Times New Roman"/>
          <w:sz w:val="24"/>
          <w:szCs w:val="24"/>
        </w:rPr>
        <w:t xml:space="preserve"> </w:t>
      </w:r>
      <w:r>
        <w:rPr>
          <w:rFonts w:ascii="Times New Roman" w:hAnsi="Times New Roman" w:cs="Times New Roman"/>
          <w:sz w:val="24"/>
          <w:szCs w:val="24"/>
        </w:rPr>
        <w:t>invest</w:t>
      </w:r>
      <w:r w:rsidR="001D05DC">
        <w:rPr>
          <w:rFonts w:ascii="Times New Roman" w:hAnsi="Times New Roman" w:cs="Times New Roman"/>
          <w:sz w:val="24"/>
          <w:szCs w:val="24"/>
        </w:rPr>
        <w:t xml:space="preserve"> </w:t>
      </w:r>
      <w:r>
        <w:rPr>
          <w:rFonts w:ascii="Times New Roman" w:hAnsi="Times New Roman" w:cs="Times New Roman"/>
          <w:sz w:val="24"/>
          <w:szCs w:val="24"/>
        </w:rPr>
        <w:t>millions of dollar</w:t>
      </w:r>
      <w:r w:rsidR="00A964A4">
        <w:rPr>
          <w:rFonts w:ascii="Times New Roman" w:hAnsi="Times New Roman" w:cs="Times New Roman"/>
          <w:sz w:val="24"/>
          <w:szCs w:val="24"/>
        </w:rPr>
        <w:t>s</w:t>
      </w:r>
      <w:r>
        <w:rPr>
          <w:rFonts w:ascii="Times New Roman" w:hAnsi="Times New Roman" w:cs="Times New Roman"/>
          <w:sz w:val="24"/>
          <w:szCs w:val="24"/>
        </w:rPr>
        <w:t xml:space="preserve"> to improve fracturing techniques </w:t>
      </w:r>
      <w:r w:rsidR="001D05DC">
        <w:rPr>
          <w:rFonts w:ascii="Times New Roman" w:hAnsi="Times New Roman" w:cs="Times New Roman"/>
          <w:sz w:val="24"/>
          <w:szCs w:val="24"/>
        </w:rPr>
        <w:t>for</w:t>
      </w:r>
      <w:r>
        <w:rPr>
          <w:rFonts w:ascii="Times New Roman" w:hAnsi="Times New Roman" w:cs="Times New Roman"/>
          <w:sz w:val="24"/>
          <w:szCs w:val="24"/>
        </w:rPr>
        <w:t xml:space="preserve"> optimal hydrocarbon production. </w:t>
      </w:r>
      <w:r w:rsidR="000F22D1">
        <w:rPr>
          <w:rFonts w:ascii="Times New Roman" w:hAnsi="Times New Roman" w:cs="Times New Roman"/>
          <w:sz w:val="24"/>
          <w:szCs w:val="24"/>
        </w:rPr>
        <w:t xml:space="preserve">One of the </w:t>
      </w:r>
      <w:r w:rsidR="00AC5567">
        <w:rPr>
          <w:rFonts w:ascii="Times New Roman" w:hAnsi="Times New Roman" w:cs="Times New Roman"/>
          <w:sz w:val="24"/>
          <w:szCs w:val="24"/>
        </w:rPr>
        <w:t xml:space="preserve">multi-well </w:t>
      </w:r>
      <w:r w:rsidR="000F22D1">
        <w:rPr>
          <w:rFonts w:ascii="Times New Roman" w:hAnsi="Times New Roman" w:cs="Times New Roman"/>
          <w:sz w:val="24"/>
          <w:szCs w:val="24"/>
        </w:rPr>
        <w:t>fracturing technique</w:t>
      </w:r>
      <w:r w:rsidR="00AC5567">
        <w:rPr>
          <w:rFonts w:ascii="Times New Roman" w:hAnsi="Times New Roman" w:cs="Times New Roman"/>
          <w:sz w:val="24"/>
          <w:szCs w:val="24"/>
        </w:rPr>
        <w:t>s</w:t>
      </w:r>
      <w:r w:rsidR="001D05DC">
        <w:rPr>
          <w:rFonts w:ascii="Times New Roman" w:hAnsi="Times New Roman" w:cs="Times New Roman"/>
          <w:sz w:val="24"/>
          <w:szCs w:val="24"/>
        </w:rPr>
        <w:t xml:space="preserve"> </w:t>
      </w:r>
      <w:r w:rsidR="0067046C">
        <w:rPr>
          <w:rFonts w:ascii="Times New Roman" w:hAnsi="Times New Roman" w:cs="Times New Roman"/>
          <w:sz w:val="24"/>
          <w:szCs w:val="24"/>
        </w:rPr>
        <w:t>commonly</w:t>
      </w:r>
      <w:r w:rsidR="000F22D1">
        <w:rPr>
          <w:rFonts w:ascii="Times New Roman" w:hAnsi="Times New Roman" w:cs="Times New Roman"/>
          <w:sz w:val="24"/>
          <w:szCs w:val="24"/>
        </w:rPr>
        <w:t xml:space="preserve"> used today</w:t>
      </w:r>
      <w:r w:rsidR="00AC5567">
        <w:rPr>
          <w:rFonts w:ascii="Times New Roman" w:hAnsi="Times New Roman" w:cs="Times New Roman"/>
          <w:sz w:val="24"/>
          <w:szCs w:val="24"/>
        </w:rPr>
        <w:t xml:space="preserve"> is called zipper fracturing.</w:t>
      </w:r>
      <w:r w:rsidR="002E0B9D">
        <w:rPr>
          <w:rFonts w:ascii="Times New Roman" w:hAnsi="Times New Roman" w:cs="Times New Roman"/>
          <w:sz w:val="24"/>
          <w:szCs w:val="24"/>
        </w:rPr>
        <w:t xml:space="preserve"> </w:t>
      </w:r>
      <w:r w:rsidR="001D05DC">
        <w:rPr>
          <w:rFonts w:ascii="Times New Roman" w:hAnsi="Times New Roman" w:cs="Times New Roman"/>
          <w:sz w:val="24"/>
          <w:szCs w:val="24"/>
        </w:rPr>
        <w:t>From</w:t>
      </w:r>
      <w:r w:rsidR="00A964A4">
        <w:rPr>
          <w:rFonts w:ascii="Times New Roman" w:hAnsi="Times New Roman" w:cs="Times New Roman"/>
          <w:sz w:val="24"/>
          <w:szCs w:val="24"/>
        </w:rPr>
        <w:t xml:space="preserve"> </w:t>
      </w:r>
      <w:r w:rsidR="001D05DC">
        <w:rPr>
          <w:rFonts w:ascii="Times New Roman" w:hAnsi="Times New Roman" w:cs="Times New Roman"/>
          <w:sz w:val="24"/>
          <w:szCs w:val="24"/>
        </w:rPr>
        <w:t xml:space="preserve">an </w:t>
      </w:r>
      <w:r w:rsidR="00A964A4">
        <w:rPr>
          <w:rFonts w:ascii="Times New Roman" w:hAnsi="Times New Roman" w:cs="Times New Roman"/>
          <w:sz w:val="24"/>
          <w:szCs w:val="24"/>
        </w:rPr>
        <w:t>operational</w:t>
      </w:r>
      <w:r w:rsidR="002E0B9D">
        <w:rPr>
          <w:rFonts w:ascii="Times New Roman" w:hAnsi="Times New Roman" w:cs="Times New Roman"/>
          <w:sz w:val="24"/>
          <w:szCs w:val="24"/>
        </w:rPr>
        <w:t xml:space="preserve"> perspective, zipper fracturing </w:t>
      </w:r>
      <w:r w:rsidR="001D05DC">
        <w:rPr>
          <w:rFonts w:ascii="Times New Roman" w:hAnsi="Times New Roman" w:cs="Times New Roman"/>
          <w:sz w:val="24"/>
          <w:szCs w:val="24"/>
        </w:rPr>
        <w:t>saves</w:t>
      </w:r>
      <w:r w:rsidR="00C94344">
        <w:rPr>
          <w:rFonts w:ascii="Times New Roman" w:hAnsi="Times New Roman" w:cs="Times New Roman"/>
          <w:sz w:val="24"/>
          <w:szCs w:val="24"/>
        </w:rPr>
        <w:t xml:space="preserve"> time</w:t>
      </w:r>
      <w:r w:rsidR="002E0B9D">
        <w:rPr>
          <w:rFonts w:ascii="Times New Roman" w:hAnsi="Times New Roman" w:cs="Times New Roman"/>
          <w:sz w:val="24"/>
          <w:szCs w:val="24"/>
        </w:rPr>
        <w:t xml:space="preserve"> and enhance</w:t>
      </w:r>
      <w:r w:rsidR="001D05DC">
        <w:rPr>
          <w:rFonts w:ascii="Times New Roman" w:hAnsi="Times New Roman" w:cs="Times New Roman"/>
          <w:sz w:val="24"/>
          <w:szCs w:val="24"/>
        </w:rPr>
        <w:t>s</w:t>
      </w:r>
      <w:r w:rsidR="002E0B9D">
        <w:rPr>
          <w:rFonts w:ascii="Times New Roman" w:hAnsi="Times New Roman" w:cs="Times New Roman"/>
          <w:sz w:val="24"/>
          <w:szCs w:val="24"/>
        </w:rPr>
        <w:t xml:space="preserve"> production</w:t>
      </w:r>
      <w:r w:rsidR="009D0B0A">
        <w:rPr>
          <w:rFonts w:ascii="Times New Roman" w:hAnsi="Times New Roman" w:cs="Times New Roman"/>
          <w:sz w:val="24"/>
          <w:szCs w:val="24"/>
        </w:rPr>
        <w:t>,</w:t>
      </w:r>
      <w:r w:rsidR="00A964A4">
        <w:rPr>
          <w:rFonts w:ascii="Times New Roman" w:hAnsi="Times New Roman" w:cs="Times New Roman"/>
          <w:sz w:val="24"/>
          <w:szCs w:val="24"/>
        </w:rPr>
        <w:t xml:space="preserve"> but the science behind its success is quite</w:t>
      </w:r>
      <w:r w:rsidR="002E0B9D">
        <w:rPr>
          <w:rFonts w:ascii="Times New Roman" w:hAnsi="Times New Roman" w:cs="Times New Roman"/>
          <w:sz w:val="24"/>
          <w:szCs w:val="24"/>
        </w:rPr>
        <w:t xml:space="preserve"> complicated and </w:t>
      </w:r>
      <w:r w:rsidR="001D05DC">
        <w:rPr>
          <w:rFonts w:ascii="Times New Roman" w:hAnsi="Times New Roman" w:cs="Times New Roman"/>
          <w:sz w:val="24"/>
          <w:szCs w:val="24"/>
        </w:rPr>
        <w:t>un</w:t>
      </w:r>
      <w:r w:rsidR="002E0B9D">
        <w:rPr>
          <w:rFonts w:ascii="Times New Roman" w:hAnsi="Times New Roman" w:cs="Times New Roman"/>
          <w:sz w:val="24"/>
          <w:szCs w:val="24"/>
        </w:rPr>
        <w:t>clear</w:t>
      </w:r>
      <w:r w:rsidR="009D0B0A">
        <w:rPr>
          <w:rFonts w:ascii="Times New Roman" w:hAnsi="Times New Roman" w:cs="Times New Roman"/>
          <w:sz w:val="24"/>
          <w:szCs w:val="24"/>
        </w:rPr>
        <w:t xml:space="preserve"> among the industry</w:t>
      </w:r>
      <w:r w:rsidR="001416F5">
        <w:rPr>
          <w:rFonts w:ascii="Times New Roman" w:hAnsi="Times New Roman" w:cs="Times New Roman"/>
          <w:sz w:val="24"/>
          <w:szCs w:val="24"/>
        </w:rPr>
        <w:t>.</w:t>
      </w:r>
      <w:r w:rsidR="002E0B9D">
        <w:rPr>
          <w:rFonts w:ascii="Times New Roman" w:hAnsi="Times New Roman" w:cs="Times New Roman"/>
          <w:sz w:val="24"/>
          <w:szCs w:val="24"/>
        </w:rPr>
        <w:t xml:space="preserve"> </w:t>
      </w:r>
      <w:r w:rsidR="00642B05">
        <w:rPr>
          <w:rFonts w:ascii="Times New Roman" w:hAnsi="Times New Roman" w:cs="Times New Roman"/>
          <w:sz w:val="24"/>
          <w:szCs w:val="24"/>
        </w:rPr>
        <w:t>T</w:t>
      </w:r>
      <w:r w:rsidR="002E0B9D">
        <w:rPr>
          <w:rFonts w:ascii="Times New Roman" w:hAnsi="Times New Roman" w:cs="Times New Roman"/>
          <w:sz w:val="24"/>
          <w:szCs w:val="24"/>
        </w:rPr>
        <w:t>herefore</w:t>
      </w:r>
      <w:r w:rsidR="00A964A4">
        <w:rPr>
          <w:rFonts w:ascii="Times New Roman" w:hAnsi="Times New Roman" w:cs="Times New Roman"/>
          <w:sz w:val="24"/>
          <w:szCs w:val="24"/>
        </w:rPr>
        <w:t>,</w:t>
      </w:r>
      <w:r w:rsidR="002E0B9D">
        <w:rPr>
          <w:rFonts w:ascii="Times New Roman" w:hAnsi="Times New Roman" w:cs="Times New Roman"/>
          <w:sz w:val="24"/>
          <w:szCs w:val="24"/>
        </w:rPr>
        <w:t xml:space="preserve"> </w:t>
      </w:r>
      <w:r w:rsidR="009D0B0A">
        <w:rPr>
          <w:rFonts w:ascii="Times New Roman" w:hAnsi="Times New Roman" w:cs="Times New Roman"/>
          <w:sz w:val="24"/>
          <w:szCs w:val="24"/>
        </w:rPr>
        <w:t xml:space="preserve">it </w:t>
      </w:r>
      <w:r w:rsidR="00A1510F">
        <w:rPr>
          <w:rFonts w:ascii="Times New Roman" w:hAnsi="Times New Roman" w:cs="Times New Roman"/>
          <w:sz w:val="24"/>
          <w:szCs w:val="24"/>
        </w:rPr>
        <w:t xml:space="preserve">is </w:t>
      </w:r>
      <w:r w:rsidR="009D0B0A">
        <w:rPr>
          <w:rFonts w:ascii="Times New Roman" w:hAnsi="Times New Roman" w:cs="Times New Roman"/>
          <w:sz w:val="24"/>
          <w:szCs w:val="24"/>
        </w:rPr>
        <w:t>crucial to understand it</w:t>
      </w:r>
      <w:r w:rsidR="001D05DC">
        <w:rPr>
          <w:rFonts w:ascii="Times New Roman" w:hAnsi="Times New Roman" w:cs="Times New Roman"/>
          <w:sz w:val="24"/>
          <w:szCs w:val="24"/>
        </w:rPr>
        <w:t>s methodology</w:t>
      </w:r>
      <w:r w:rsidR="009D0B0A">
        <w:rPr>
          <w:rFonts w:ascii="Times New Roman" w:hAnsi="Times New Roman" w:cs="Times New Roman"/>
          <w:sz w:val="24"/>
          <w:szCs w:val="24"/>
        </w:rPr>
        <w:t xml:space="preserve"> to make it more efficient. </w:t>
      </w:r>
    </w:p>
    <w:p w:rsidR="00834F06" w:rsidRDefault="00A964A4" w:rsidP="00834F0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a </w:t>
      </w:r>
      <w:r w:rsidR="009D0B0A">
        <w:rPr>
          <w:rFonts w:ascii="Times New Roman" w:hAnsi="Times New Roman" w:cs="Times New Roman"/>
          <w:sz w:val="24"/>
          <w:szCs w:val="24"/>
        </w:rPr>
        <w:t>multi-well com</w:t>
      </w:r>
      <w:r>
        <w:rPr>
          <w:rFonts w:ascii="Times New Roman" w:hAnsi="Times New Roman" w:cs="Times New Roman"/>
          <w:sz w:val="24"/>
          <w:szCs w:val="24"/>
        </w:rPr>
        <w:t>pletion</w:t>
      </w:r>
      <w:r w:rsidR="009D0B0A">
        <w:rPr>
          <w:rFonts w:ascii="Times New Roman" w:hAnsi="Times New Roman" w:cs="Times New Roman"/>
          <w:sz w:val="24"/>
          <w:szCs w:val="24"/>
        </w:rPr>
        <w:t>,</w:t>
      </w:r>
      <w:r w:rsidR="00AC5567">
        <w:rPr>
          <w:rFonts w:ascii="Times New Roman" w:hAnsi="Times New Roman" w:cs="Times New Roman"/>
          <w:sz w:val="24"/>
          <w:szCs w:val="24"/>
        </w:rPr>
        <w:t xml:space="preserve"> </w:t>
      </w:r>
      <w:r w:rsidR="009D0B0A">
        <w:rPr>
          <w:rFonts w:ascii="Times New Roman" w:hAnsi="Times New Roman" w:cs="Times New Roman"/>
          <w:sz w:val="24"/>
          <w:szCs w:val="24"/>
        </w:rPr>
        <w:t>z</w:t>
      </w:r>
      <w:r w:rsidR="0074303E">
        <w:rPr>
          <w:rFonts w:ascii="Times New Roman" w:hAnsi="Times New Roman" w:cs="Times New Roman"/>
          <w:sz w:val="24"/>
          <w:szCs w:val="24"/>
        </w:rPr>
        <w:t>ipper fracturing</w:t>
      </w:r>
      <w:r w:rsidR="0067046C">
        <w:rPr>
          <w:rFonts w:ascii="Times New Roman" w:hAnsi="Times New Roman" w:cs="Times New Roman"/>
          <w:sz w:val="24"/>
          <w:szCs w:val="24"/>
        </w:rPr>
        <w:t xml:space="preserve"> </w:t>
      </w:r>
      <w:r w:rsidR="0074303E">
        <w:rPr>
          <w:rFonts w:ascii="Times New Roman" w:hAnsi="Times New Roman" w:cs="Times New Roman"/>
          <w:sz w:val="24"/>
          <w:szCs w:val="24"/>
        </w:rPr>
        <w:t xml:space="preserve">refers to </w:t>
      </w:r>
      <w:r w:rsidR="008A3FF2">
        <w:rPr>
          <w:rFonts w:ascii="Times New Roman" w:hAnsi="Times New Roman" w:cs="Times New Roman"/>
          <w:sz w:val="24"/>
          <w:szCs w:val="24"/>
        </w:rPr>
        <w:t xml:space="preserve">creating </w:t>
      </w:r>
      <w:r w:rsidR="0074303E">
        <w:rPr>
          <w:rFonts w:ascii="Times New Roman" w:hAnsi="Times New Roman" w:cs="Times New Roman"/>
          <w:sz w:val="24"/>
          <w:szCs w:val="24"/>
        </w:rPr>
        <w:t>alternati</w:t>
      </w:r>
      <w:r w:rsidR="008A3FF2">
        <w:rPr>
          <w:rFonts w:ascii="Times New Roman" w:hAnsi="Times New Roman" w:cs="Times New Roman"/>
          <w:sz w:val="24"/>
          <w:szCs w:val="24"/>
        </w:rPr>
        <w:t>ng</w:t>
      </w:r>
      <w:r w:rsidR="0074303E">
        <w:rPr>
          <w:rFonts w:ascii="Times New Roman" w:hAnsi="Times New Roman" w:cs="Times New Roman"/>
          <w:sz w:val="24"/>
          <w:szCs w:val="24"/>
        </w:rPr>
        <w:t xml:space="preserve"> fractur</w:t>
      </w:r>
      <w:r w:rsidR="008A3FF2">
        <w:rPr>
          <w:rFonts w:ascii="Times New Roman" w:hAnsi="Times New Roman" w:cs="Times New Roman"/>
          <w:sz w:val="24"/>
          <w:szCs w:val="24"/>
        </w:rPr>
        <w:t>es</w:t>
      </w:r>
      <w:r w:rsidR="00BE0B08">
        <w:rPr>
          <w:rFonts w:ascii="Times New Roman" w:hAnsi="Times New Roman" w:cs="Times New Roman"/>
          <w:sz w:val="24"/>
          <w:szCs w:val="24"/>
        </w:rPr>
        <w:t xml:space="preserve"> one stage at a time</w:t>
      </w:r>
      <w:r w:rsidR="00D41F6B">
        <w:rPr>
          <w:rFonts w:ascii="Times New Roman" w:hAnsi="Times New Roman" w:cs="Times New Roman"/>
          <w:sz w:val="24"/>
          <w:szCs w:val="24"/>
        </w:rPr>
        <w:t xml:space="preserve"> between two or more parallel wells</w:t>
      </w:r>
      <w:r w:rsidR="00A1510F">
        <w:rPr>
          <w:rFonts w:ascii="Times New Roman" w:hAnsi="Times New Roman" w:cs="Times New Roman"/>
          <w:sz w:val="24"/>
          <w:szCs w:val="24"/>
        </w:rPr>
        <w:t xml:space="preserve"> in a zip</w:t>
      </w:r>
      <w:r w:rsidR="00EA7BB0">
        <w:rPr>
          <w:rFonts w:ascii="Times New Roman" w:hAnsi="Times New Roman" w:cs="Times New Roman"/>
          <w:sz w:val="24"/>
          <w:szCs w:val="24"/>
        </w:rPr>
        <w:t>pered</w:t>
      </w:r>
      <w:r w:rsidR="00A1510F">
        <w:rPr>
          <w:rFonts w:ascii="Times New Roman" w:hAnsi="Times New Roman" w:cs="Times New Roman"/>
          <w:sz w:val="24"/>
          <w:szCs w:val="24"/>
        </w:rPr>
        <w:t xml:space="preserve"> fashion. </w:t>
      </w:r>
      <w:r w:rsidR="000E6BE5">
        <w:rPr>
          <w:rFonts w:ascii="Times New Roman" w:hAnsi="Times New Roman" w:cs="Times New Roman"/>
          <w:sz w:val="24"/>
          <w:szCs w:val="24"/>
        </w:rPr>
        <w:t>The technique reduces</w:t>
      </w:r>
      <w:r w:rsidR="00D41F6B">
        <w:rPr>
          <w:rFonts w:ascii="Times New Roman" w:hAnsi="Times New Roman" w:cs="Times New Roman"/>
          <w:sz w:val="24"/>
          <w:szCs w:val="24"/>
        </w:rPr>
        <w:t xml:space="preserve"> the</w:t>
      </w:r>
      <w:r w:rsidR="0074303E">
        <w:rPr>
          <w:rFonts w:ascii="Times New Roman" w:hAnsi="Times New Roman" w:cs="Times New Roman"/>
          <w:sz w:val="24"/>
          <w:szCs w:val="24"/>
        </w:rPr>
        <w:t xml:space="preserve"> necessary</w:t>
      </w:r>
      <w:r w:rsidR="00D41F6B">
        <w:rPr>
          <w:rFonts w:ascii="Times New Roman" w:hAnsi="Times New Roman" w:cs="Times New Roman"/>
          <w:sz w:val="24"/>
          <w:szCs w:val="24"/>
        </w:rPr>
        <w:t xml:space="preserve"> wireline (plug</w:t>
      </w:r>
      <w:r w:rsidR="00BE0B08">
        <w:rPr>
          <w:rFonts w:ascii="Times New Roman" w:hAnsi="Times New Roman" w:cs="Times New Roman"/>
          <w:sz w:val="24"/>
          <w:szCs w:val="24"/>
        </w:rPr>
        <w:t xml:space="preserve"> and perf) </w:t>
      </w:r>
      <w:r w:rsidR="000E6BE5">
        <w:rPr>
          <w:rFonts w:ascii="Times New Roman" w:hAnsi="Times New Roman" w:cs="Times New Roman"/>
          <w:sz w:val="24"/>
          <w:szCs w:val="24"/>
        </w:rPr>
        <w:t xml:space="preserve">time </w:t>
      </w:r>
      <w:r w:rsidR="00BE0B08">
        <w:rPr>
          <w:rFonts w:ascii="Times New Roman" w:hAnsi="Times New Roman" w:cs="Times New Roman"/>
          <w:sz w:val="24"/>
          <w:szCs w:val="24"/>
        </w:rPr>
        <w:t>cycles</w:t>
      </w:r>
      <w:r w:rsidR="000E6BE5">
        <w:rPr>
          <w:rFonts w:ascii="Times New Roman" w:hAnsi="Times New Roman" w:cs="Times New Roman"/>
          <w:sz w:val="24"/>
          <w:szCs w:val="24"/>
        </w:rPr>
        <w:t xml:space="preserve"> when compared to </w:t>
      </w:r>
      <w:r w:rsidR="009E5CB2">
        <w:rPr>
          <w:rFonts w:ascii="Times New Roman" w:hAnsi="Times New Roman" w:cs="Times New Roman"/>
          <w:sz w:val="24"/>
          <w:szCs w:val="24"/>
        </w:rPr>
        <w:t>fracturing all stages in a well at a time</w:t>
      </w:r>
      <w:r w:rsidR="000E6BE5">
        <w:rPr>
          <w:rFonts w:ascii="Times New Roman" w:hAnsi="Times New Roman" w:cs="Times New Roman"/>
          <w:sz w:val="24"/>
          <w:szCs w:val="24"/>
        </w:rPr>
        <w:t xml:space="preserve">, which </w:t>
      </w:r>
      <w:r w:rsidR="00EA7BB0">
        <w:rPr>
          <w:rFonts w:ascii="Times New Roman" w:hAnsi="Times New Roman" w:cs="Times New Roman"/>
          <w:sz w:val="24"/>
          <w:szCs w:val="24"/>
        </w:rPr>
        <w:t xml:space="preserve">is </w:t>
      </w:r>
      <w:r w:rsidR="000E6BE5">
        <w:rPr>
          <w:rFonts w:ascii="Times New Roman" w:hAnsi="Times New Roman" w:cs="Times New Roman"/>
          <w:sz w:val="24"/>
          <w:szCs w:val="24"/>
        </w:rPr>
        <w:t xml:space="preserve">also known as sequential fracturing. </w:t>
      </w:r>
      <w:r w:rsidR="00BE0B08">
        <w:rPr>
          <w:rFonts w:ascii="Times New Roman" w:hAnsi="Times New Roman" w:cs="Times New Roman"/>
          <w:sz w:val="24"/>
          <w:szCs w:val="24"/>
        </w:rPr>
        <w:t xml:space="preserve">The technique saves time </w:t>
      </w:r>
      <w:r w:rsidR="00A1510F">
        <w:rPr>
          <w:rFonts w:ascii="Times New Roman" w:hAnsi="Times New Roman" w:cs="Times New Roman"/>
          <w:sz w:val="24"/>
          <w:szCs w:val="24"/>
        </w:rPr>
        <w:t xml:space="preserve">and money, </w:t>
      </w:r>
      <w:r w:rsidR="00BE0B08">
        <w:rPr>
          <w:rFonts w:ascii="Times New Roman" w:hAnsi="Times New Roman" w:cs="Times New Roman"/>
          <w:sz w:val="24"/>
          <w:szCs w:val="24"/>
        </w:rPr>
        <w:t xml:space="preserve">and creates </w:t>
      </w:r>
      <w:r w:rsidR="0074303E">
        <w:rPr>
          <w:rFonts w:ascii="Times New Roman" w:hAnsi="Times New Roman" w:cs="Times New Roman"/>
          <w:sz w:val="24"/>
          <w:szCs w:val="24"/>
        </w:rPr>
        <w:t xml:space="preserve">a </w:t>
      </w:r>
      <w:r w:rsidR="00EA7BB0">
        <w:rPr>
          <w:rFonts w:ascii="Times New Roman" w:hAnsi="Times New Roman" w:cs="Times New Roman"/>
          <w:sz w:val="24"/>
          <w:szCs w:val="24"/>
        </w:rPr>
        <w:t>zip</w:t>
      </w:r>
      <w:r w:rsidR="001416F5">
        <w:rPr>
          <w:rFonts w:ascii="Times New Roman" w:hAnsi="Times New Roman" w:cs="Times New Roman"/>
          <w:sz w:val="24"/>
          <w:szCs w:val="24"/>
        </w:rPr>
        <w:t>per</w:t>
      </w:r>
      <w:r w:rsidR="00EA7BB0">
        <w:rPr>
          <w:rFonts w:ascii="Times New Roman" w:hAnsi="Times New Roman" w:cs="Times New Roman"/>
          <w:sz w:val="24"/>
          <w:szCs w:val="24"/>
        </w:rPr>
        <w:t>-like</w:t>
      </w:r>
      <w:r w:rsidR="0074303E">
        <w:rPr>
          <w:rFonts w:ascii="Times New Roman" w:hAnsi="Times New Roman" w:cs="Times New Roman"/>
          <w:sz w:val="24"/>
          <w:szCs w:val="24"/>
        </w:rPr>
        <w:t xml:space="preserve"> </w:t>
      </w:r>
      <w:r w:rsidR="00BE0B08">
        <w:rPr>
          <w:rFonts w:ascii="Times New Roman" w:hAnsi="Times New Roman" w:cs="Times New Roman"/>
          <w:sz w:val="24"/>
          <w:szCs w:val="24"/>
        </w:rPr>
        <w:t>structure, which increases rock s</w:t>
      </w:r>
      <w:r w:rsidR="0074303E">
        <w:rPr>
          <w:rFonts w:ascii="Times New Roman" w:hAnsi="Times New Roman" w:cs="Times New Roman"/>
          <w:sz w:val="24"/>
          <w:szCs w:val="24"/>
        </w:rPr>
        <w:t>t</w:t>
      </w:r>
      <w:r w:rsidR="00BE0B08">
        <w:rPr>
          <w:rFonts w:ascii="Times New Roman" w:hAnsi="Times New Roman" w:cs="Times New Roman"/>
          <w:sz w:val="24"/>
          <w:szCs w:val="24"/>
        </w:rPr>
        <w:t>imulation</w:t>
      </w:r>
      <w:r w:rsidR="001416F5">
        <w:rPr>
          <w:rFonts w:ascii="Times New Roman" w:hAnsi="Times New Roman" w:cs="Times New Roman"/>
          <w:sz w:val="24"/>
          <w:szCs w:val="24"/>
        </w:rPr>
        <w:t>,</w:t>
      </w:r>
      <w:r w:rsidR="00BE0B08">
        <w:rPr>
          <w:rFonts w:ascii="Times New Roman" w:hAnsi="Times New Roman" w:cs="Times New Roman"/>
          <w:sz w:val="24"/>
          <w:szCs w:val="24"/>
        </w:rPr>
        <w:t xml:space="preserve"> causing </w:t>
      </w:r>
      <w:r w:rsidR="0074303E">
        <w:rPr>
          <w:rFonts w:ascii="Times New Roman" w:hAnsi="Times New Roman" w:cs="Times New Roman"/>
          <w:sz w:val="24"/>
          <w:szCs w:val="24"/>
        </w:rPr>
        <w:t xml:space="preserve">a </w:t>
      </w:r>
      <w:r w:rsidR="008F716A">
        <w:rPr>
          <w:rFonts w:ascii="Times New Roman" w:hAnsi="Times New Roman" w:cs="Times New Roman"/>
          <w:sz w:val="24"/>
          <w:szCs w:val="24"/>
        </w:rPr>
        <w:t xml:space="preserve">tremendous increase in </w:t>
      </w:r>
      <w:r w:rsidR="0074303E">
        <w:rPr>
          <w:rFonts w:ascii="Times New Roman" w:hAnsi="Times New Roman" w:cs="Times New Roman"/>
          <w:sz w:val="24"/>
          <w:szCs w:val="24"/>
        </w:rPr>
        <w:t xml:space="preserve">the wells’ </w:t>
      </w:r>
      <w:r w:rsidR="008F716A">
        <w:rPr>
          <w:rFonts w:ascii="Times New Roman" w:hAnsi="Times New Roman" w:cs="Times New Roman"/>
          <w:sz w:val="24"/>
          <w:szCs w:val="24"/>
        </w:rPr>
        <w:t>initial production and recovery</w:t>
      </w:r>
      <w:r w:rsidR="00BE0B08">
        <w:rPr>
          <w:rFonts w:ascii="Times New Roman" w:hAnsi="Times New Roman" w:cs="Times New Roman"/>
          <w:sz w:val="24"/>
          <w:szCs w:val="24"/>
        </w:rPr>
        <w:t xml:space="preserve">. </w:t>
      </w:r>
      <w:r w:rsidR="001D05DC">
        <w:rPr>
          <w:rFonts w:ascii="Times New Roman" w:hAnsi="Times New Roman" w:cs="Times New Roman"/>
          <w:sz w:val="24"/>
          <w:szCs w:val="24"/>
        </w:rPr>
        <w:t>However,</w:t>
      </w:r>
      <w:r w:rsidR="0074303E">
        <w:rPr>
          <w:rFonts w:ascii="Times New Roman" w:hAnsi="Times New Roman" w:cs="Times New Roman"/>
          <w:sz w:val="24"/>
          <w:szCs w:val="24"/>
        </w:rPr>
        <w:t xml:space="preserve"> i</w:t>
      </w:r>
      <w:r w:rsidR="00F50364">
        <w:rPr>
          <w:rFonts w:ascii="Times New Roman" w:hAnsi="Times New Roman" w:cs="Times New Roman"/>
          <w:sz w:val="24"/>
          <w:szCs w:val="24"/>
        </w:rPr>
        <w:t xml:space="preserve">n recent publications, </w:t>
      </w:r>
      <w:r w:rsidR="0074303E">
        <w:rPr>
          <w:rFonts w:ascii="Times New Roman" w:hAnsi="Times New Roman" w:cs="Times New Roman"/>
          <w:sz w:val="24"/>
          <w:szCs w:val="24"/>
        </w:rPr>
        <w:t>many</w:t>
      </w:r>
      <w:r w:rsidR="0017262F">
        <w:rPr>
          <w:rFonts w:ascii="Times New Roman" w:hAnsi="Times New Roman" w:cs="Times New Roman"/>
          <w:sz w:val="24"/>
          <w:szCs w:val="24"/>
        </w:rPr>
        <w:t xml:space="preserve"> authors </w:t>
      </w:r>
      <w:r w:rsidR="00F50364">
        <w:rPr>
          <w:rFonts w:ascii="Times New Roman" w:hAnsi="Times New Roman" w:cs="Times New Roman"/>
          <w:sz w:val="24"/>
          <w:szCs w:val="24"/>
        </w:rPr>
        <w:t xml:space="preserve">have </w:t>
      </w:r>
      <w:r w:rsidR="0074303E">
        <w:rPr>
          <w:rFonts w:ascii="Times New Roman" w:hAnsi="Times New Roman" w:cs="Times New Roman"/>
          <w:sz w:val="24"/>
          <w:szCs w:val="24"/>
        </w:rPr>
        <w:t xml:space="preserve">conflicting opinions on the validity of zipper fracturing </w:t>
      </w:r>
      <w:r w:rsidR="008A77D5">
        <w:rPr>
          <w:rFonts w:ascii="Times New Roman" w:hAnsi="Times New Roman" w:cs="Times New Roman"/>
          <w:sz w:val="24"/>
          <w:szCs w:val="24"/>
        </w:rPr>
        <w:t>vers</w:t>
      </w:r>
      <w:r w:rsidR="001D05DC">
        <w:rPr>
          <w:rFonts w:ascii="Times New Roman" w:hAnsi="Times New Roman" w:cs="Times New Roman"/>
          <w:sz w:val="24"/>
          <w:szCs w:val="24"/>
        </w:rPr>
        <w:t>u</w:t>
      </w:r>
      <w:r w:rsidR="008A77D5">
        <w:rPr>
          <w:rFonts w:ascii="Times New Roman" w:hAnsi="Times New Roman" w:cs="Times New Roman"/>
          <w:sz w:val="24"/>
          <w:szCs w:val="24"/>
        </w:rPr>
        <w:t>s</w:t>
      </w:r>
      <w:r w:rsidR="00A1510F">
        <w:rPr>
          <w:rFonts w:ascii="Times New Roman" w:hAnsi="Times New Roman" w:cs="Times New Roman"/>
          <w:sz w:val="24"/>
          <w:szCs w:val="24"/>
        </w:rPr>
        <w:t xml:space="preserve"> sequential fracturing </w:t>
      </w:r>
      <w:r w:rsidR="001D05DC">
        <w:rPr>
          <w:rFonts w:ascii="Times New Roman" w:hAnsi="Times New Roman" w:cs="Times New Roman"/>
          <w:sz w:val="24"/>
          <w:szCs w:val="24"/>
        </w:rPr>
        <w:t>in regard</w:t>
      </w:r>
      <w:r w:rsidR="001416F5">
        <w:rPr>
          <w:rFonts w:ascii="Times New Roman" w:hAnsi="Times New Roman" w:cs="Times New Roman"/>
          <w:sz w:val="24"/>
          <w:szCs w:val="24"/>
        </w:rPr>
        <w:t>s</w:t>
      </w:r>
      <w:r w:rsidR="001D05DC">
        <w:rPr>
          <w:rFonts w:ascii="Times New Roman" w:hAnsi="Times New Roman" w:cs="Times New Roman"/>
          <w:sz w:val="24"/>
          <w:szCs w:val="24"/>
        </w:rPr>
        <w:t xml:space="preserve"> to</w:t>
      </w:r>
      <w:r w:rsidR="0074303E">
        <w:rPr>
          <w:rFonts w:ascii="Times New Roman" w:hAnsi="Times New Roman" w:cs="Times New Roman"/>
          <w:sz w:val="24"/>
          <w:szCs w:val="24"/>
        </w:rPr>
        <w:t xml:space="preserve"> production enhancement. </w:t>
      </w:r>
      <w:r w:rsidR="00A1510F">
        <w:rPr>
          <w:rFonts w:ascii="Times New Roman" w:hAnsi="Times New Roman" w:cs="Times New Roman"/>
          <w:sz w:val="24"/>
          <w:szCs w:val="24"/>
        </w:rPr>
        <w:t>Zipper fracturing ha</w:t>
      </w:r>
      <w:r w:rsidR="001D05DC">
        <w:rPr>
          <w:rFonts w:ascii="Times New Roman" w:hAnsi="Times New Roman" w:cs="Times New Roman"/>
          <w:sz w:val="24"/>
          <w:szCs w:val="24"/>
        </w:rPr>
        <w:t>s</w:t>
      </w:r>
      <w:r w:rsidR="00A1510F">
        <w:rPr>
          <w:rFonts w:ascii="Times New Roman" w:hAnsi="Times New Roman" w:cs="Times New Roman"/>
          <w:sz w:val="24"/>
          <w:szCs w:val="24"/>
        </w:rPr>
        <w:t xml:space="preserve"> </w:t>
      </w:r>
      <w:r w:rsidR="001D05DC">
        <w:rPr>
          <w:rFonts w:ascii="Times New Roman" w:hAnsi="Times New Roman" w:cs="Times New Roman"/>
          <w:sz w:val="24"/>
          <w:szCs w:val="24"/>
        </w:rPr>
        <w:t>worked</w:t>
      </w:r>
      <w:r w:rsidR="00A1510F">
        <w:rPr>
          <w:rFonts w:ascii="Times New Roman" w:hAnsi="Times New Roman" w:cs="Times New Roman"/>
          <w:sz w:val="24"/>
          <w:szCs w:val="24"/>
        </w:rPr>
        <w:t xml:space="preserve"> </w:t>
      </w:r>
      <w:r w:rsidR="001416F5">
        <w:rPr>
          <w:rFonts w:ascii="Times New Roman" w:hAnsi="Times New Roman" w:cs="Times New Roman"/>
          <w:sz w:val="24"/>
          <w:szCs w:val="24"/>
        </w:rPr>
        <w:t xml:space="preserve">significantly </w:t>
      </w:r>
      <w:r w:rsidR="00A1510F">
        <w:rPr>
          <w:rFonts w:ascii="Times New Roman" w:hAnsi="Times New Roman" w:cs="Times New Roman"/>
          <w:sz w:val="24"/>
          <w:szCs w:val="24"/>
        </w:rPr>
        <w:t xml:space="preserve">well in </w:t>
      </w:r>
      <w:r w:rsidR="00EA7BB0">
        <w:rPr>
          <w:rFonts w:ascii="Times New Roman" w:hAnsi="Times New Roman" w:cs="Times New Roman"/>
          <w:sz w:val="24"/>
          <w:szCs w:val="24"/>
        </w:rPr>
        <w:t xml:space="preserve">the </w:t>
      </w:r>
      <w:r w:rsidR="008F716A">
        <w:rPr>
          <w:rFonts w:ascii="Times New Roman" w:hAnsi="Times New Roman" w:cs="Times New Roman"/>
          <w:sz w:val="24"/>
          <w:szCs w:val="24"/>
        </w:rPr>
        <w:t xml:space="preserve">Eagle Ford shale </w:t>
      </w:r>
      <w:r w:rsidR="00A1510F">
        <w:rPr>
          <w:rFonts w:ascii="Times New Roman" w:hAnsi="Times New Roman" w:cs="Times New Roman"/>
          <w:sz w:val="24"/>
          <w:szCs w:val="24"/>
        </w:rPr>
        <w:t>and</w:t>
      </w:r>
      <w:r w:rsidR="001D05DC">
        <w:rPr>
          <w:rFonts w:ascii="Times New Roman" w:hAnsi="Times New Roman" w:cs="Times New Roman"/>
          <w:sz w:val="24"/>
          <w:szCs w:val="24"/>
        </w:rPr>
        <w:t xml:space="preserve"> </w:t>
      </w:r>
      <w:r w:rsidR="00A1510F">
        <w:rPr>
          <w:rFonts w:ascii="Times New Roman" w:hAnsi="Times New Roman" w:cs="Times New Roman"/>
          <w:sz w:val="24"/>
          <w:szCs w:val="24"/>
        </w:rPr>
        <w:t xml:space="preserve">established dominance over </w:t>
      </w:r>
      <w:r w:rsidR="000E6BE5">
        <w:rPr>
          <w:rFonts w:ascii="Times New Roman" w:hAnsi="Times New Roman" w:cs="Times New Roman"/>
          <w:sz w:val="24"/>
          <w:szCs w:val="24"/>
        </w:rPr>
        <w:t>other fracturing techniques</w:t>
      </w:r>
      <w:r w:rsidR="008F716A">
        <w:rPr>
          <w:rFonts w:ascii="Times New Roman" w:hAnsi="Times New Roman" w:cs="Times New Roman"/>
          <w:sz w:val="24"/>
          <w:szCs w:val="24"/>
        </w:rPr>
        <w:t>.</w:t>
      </w:r>
      <w:r w:rsidR="00EA7BB0">
        <w:rPr>
          <w:rFonts w:ascii="Times New Roman" w:hAnsi="Times New Roman" w:cs="Times New Roman"/>
          <w:sz w:val="24"/>
          <w:szCs w:val="24"/>
        </w:rPr>
        <w:t xml:space="preserve"> </w:t>
      </w:r>
      <w:r w:rsidR="0074303E">
        <w:rPr>
          <w:rFonts w:ascii="Times New Roman" w:hAnsi="Times New Roman" w:cs="Times New Roman"/>
          <w:sz w:val="24"/>
          <w:szCs w:val="24"/>
        </w:rPr>
        <w:t>However</w:t>
      </w:r>
      <w:r w:rsidR="001D05DC">
        <w:rPr>
          <w:rFonts w:ascii="Times New Roman" w:hAnsi="Times New Roman" w:cs="Times New Roman"/>
          <w:sz w:val="24"/>
          <w:szCs w:val="24"/>
        </w:rPr>
        <w:t xml:space="preserve">, </w:t>
      </w:r>
      <w:r w:rsidR="001416F5">
        <w:rPr>
          <w:rFonts w:ascii="Times New Roman" w:hAnsi="Times New Roman" w:cs="Times New Roman"/>
          <w:sz w:val="24"/>
          <w:szCs w:val="24"/>
        </w:rPr>
        <w:t>the reason for its effectiveness is</w:t>
      </w:r>
      <w:r w:rsidR="001D05DC">
        <w:rPr>
          <w:rFonts w:ascii="Times New Roman" w:hAnsi="Times New Roman" w:cs="Times New Roman"/>
          <w:sz w:val="24"/>
          <w:szCs w:val="24"/>
        </w:rPr>
        <w:t xml:space="preserve"> poorly understood </w:t>
      </w:r>
      <w:r w:rsidR="00F50364">
        <w:rPr>
          <w:rFonts w:ascii="Times New Roman" w:hAnsi="Times New Roman" w:cs="Times New Roman"/>
          <w:sz w:val="24"/>
          <w:szCs w:val="24"/>
        </w:rPr>
        <w:t>due to</w:t>
      </w:r>
      <w:r w:rsidR="0074303E">
        <w:rPr>
          <w:rFonts w:ascii="Times New Roman" w:hAnsi="Times New Roman" w:cs="Times New Roman"/>
          <w:sz w:val="24"/>
          <w:szCs w:val="24"/>
        </w:rPr>
        <w:t xml:space="preserve"> the</w:t>
      </w:r>
      <w:r w:rsidR="00F50364">
        <w:rPr>
          <w:rFonts w:ascii="Times New Roman" w:hAnsi="Times New Roman" w:cs="Times New Roman"/>
          <w:sz w:val="24"/>
          <w:szCs w:val="24"/>
        </w:rPr>
        <w:t xml:space="preserve"> complex fracture geometries</w:t>
      </w:r>
      <w:r w:rsidR="00B444A3">
        <w:rPr>
          <w:rFonts w:ascii="Times New Roman" w:hAnsi="Times New Roman" w:cs="Times New Roman"/>
          <w:sz w:val="24"/>
          <w:szCs w:val="24"/>
        </w:rPr>
        <w:t xml:space="preserve"> and interactions</w:t>
      </w:r>
      <w:r w:rsidR="00F50364">
        <w:rPr>
          <w:rFonts w:ascii="Times New Roman" w:hAnsi="Times New Roman" w:cs="Times New Roman"/>
          <w:sz w:val="24"/>
          <w:szCs w:val="24"/>
        </w:rPr>
        <w:t xml:space="preserve"> </w:t>
      </w:r>
      <w:r w:rsidR="001D05DC">
        <w:rPr>
          <w:rFonts w:ascii="Times New Roman" w:hAnsi="Times New Roman" w:cs="Times New Roman"/>
          <w:sz w:val="24"/>
          <w:szCs w:val="24"/>
        </w:rPr>
        <w:t>caused by</w:t>
      </w:r>
      <w:r w:rsidR="009E5CB2">
        <w:rPr>
          <w:rFonts w:ascii="Times New Roman" w:hAnsi="Times New Roman" w:cs="Times New Roman"/>
          <w:sz w:val="24"/>
          <w:szCs w:val="24"/>
        </w:rPr>
        <w:t xml:space="preserve"> geological</w:t>
      </w:r>
      <w:r w:rsidR="00F50364">
        <w:rPr>
          <w:rFonts w:ascii="Times New Roman" w:hAnsi="Times New Roman" w:cs="Times New Roman"/>
          <w:sz w:val="24"/>
          <w:szCs w:val="24"/>
        </w:rPr>
        <w:t xml:space="preserve"> heterogeneity.</w:t>
      </w:r>
      <w:r w:rsidR="009D0B0A" w:rsidRPr="008A77D5">
        <w:rPr>
          <w:rFonts w:ascii="Times New Roman" w:hAnsi="Times New Roman" w:cs="Times New Roman"/>
          <w:sz w:val="24"/>
          <w:szCs w:val="24"/>
        </w:rPr>
        <w:t xml:space="preserve"> </w:t>
      </w:r>
      <w:r w:rsidR="00834F06" w:rsidRPr="008A77D5">
        <w:rPr>
          <w:rFonts w:ascii="Times New Roman" w:hAnsi="Times New Roman" w:cs="Times New Roman"/>
          <w:sz w:val="24"/>
          <w:szCs w:val="24"/>
        </w:rPr>
        <w:t xml:space="preserve">In this research paper, the </w:t>
      </w:r>
      <w:r w:rsidR="0032509D">
        <w:rPr>
          <w:rFonts w:ascii="Times New Roman" w:hAnsi="Times New Roman" w:cs="Times New Roman"/>
          <w:sz w:val="24"/>
          <w:szCs w:val="24"/>
        </w:rPr>
        <w:t>science</w:t>
      </w:r>
      <w:r w:rsidR="00834F06" w:rsidRPr="008A77D5">
        <w:rPr>
          <w:rFonts w:ascii="Times New Roman" w:hAnsi="Times New Roman" w:cs="Times New Roman"/>
          <w:sz w:val="24"/>
          <w:szCs w:val="24"/>
        </w:rPr>
        <w:t xml:space="preserve"> </w:t>
      </w:r>
      <w:r w:rsidR="00444CDC" w:rsidRPr="008A77D5">
        <w:rPr>
          <w:rFonts w:ascii="Times New Roman" w:hAnsi="Times New Roman" w:cs="Times New Roman"/>
          <w:sz w:val="24"/>
          <w:szCs w:val="24"/>
        </w:rPr>
        <w:t xml:space="preserve">behind operational </w:t>
      </w:r>
      <w:r w:rsidR="008A77D5" w:rsidRPr="008A77D5">
        <w:rPr>
          <w:rFonts w:ascii="Times New Roman" w:hAnsi="Times New Roman" w:cs="Times New Roman"/>
          <w:sz w:val="24"/>
          <w:szCs w:val="24"/>
        </w:rPr>
        <w:t>success</w:t>
      </w:r>
      <w:r w:rsidR="00E07C92" w:rsidRPr="008A77D5">
        <w:rPr>
          <w:rFonts w:ascii="Times New Roman" w:hAnsi="Times New Roman" w:cs="Times New Roman"/>
          <w:sz w:val="24"/>
          <w:szCs w:val="24"/>
        </w:rPr>
        <w:t>,</w:t>
      </w:r>
      <w:r w:rsidR="00EA7BB0" w:rsidRPr="008A77D5">
        <w:rPr>
          <w:rFonts w:ascii="Times New Roman" w:hAnsi="Times New Roman" w:cs="Times New Roman"/>
          <w:sz w:val="24"/>
          <w:szCs w:val="24"/>
        </w:rPr>
        <w:t xml:space="preserve"> studies of</w:t>
      </w:r>
      <w:r w:rsidR="00834F06" w:rsidRPr="008A77D5">
        <w:rPr>
          <w:rFonts w:ascii="Times New Roman" w:hAnsi="Times New Roman" w:cs="Times New Roman"/>
          <w:sz w:val="24"/>
          <w:szCs w:val="24"/>
        </w:rPr>
        <w:t xml:space="preserve"> best current </w:t>
      </w:r>
      <w:r w:rsidR="008A77D5" w:rsidRPr="008A77D5">
        <w:rPr>
          <w:rFonts w:ascii="Times New Roman" w:hAnsi="Times New Roman" w:cs="Times New Roman"/>
          <w:sz w:val="24"/>
          <w:szCs w:val="24"/>
        </w:rPr>
        <w:t xml:space="preserve">fracturing </w:t>
      </w:r>
      <w:r w:rsidR="00834F06" w:rsidRPr="008A77D5">
        <w:rPr>
          <w:rFonts w:ascii="Times New Roman" w:hAnsi="Times New Roman" w:cs="Times New Roman"/>
          <w:sz w:val="24"/>
          <w:szCs w:val="24"/>
        </w:rPr>
        <w:t>sequencing strategies</w:t>
      </w:r>
      <w:r w:rsidR="008A77D5" w:rsidRPr="008A77D5">
        <w:rPr>
          <w:rFonts w:ascii="Times New Roman" w:hAnsi="Times New Roman" w:cs="Times New Roman"/>
          <w:sz w:val="24"/>
          <w:szCs w:val="24"/>
        </w:rPr>
        <w:t xml:space="preserve">, </w:t>
      </w:r>
      <w:r w:rsidR="00834F06" w:rsidRPr="008A77D5">
        <w:rPr>
          <w:rFonts w:ascii="Times New Roman" w:hAnsi="Times New Roman" w:cs="Times New Roman"/>
          <w:sz w:val="24"/>
          <w:szCs w:val="24"/>
        </w:rPr>
        <w:t xml:space="preserve">and </w:t>
      </w:r>
      <w:r w:rsidR="00E07C92" w:rsidRPr="008A77D5">
        <w:rPr>
          <w:rFonts w:ascii="Times New Roman" w:hAnsi="Times New Roman" w:cs="Times New Roman"/>
          <w:sz w:val="24"/>
          <w:szCs w:val="24"/>
        </w:rPr>
        <w:t xml:space="preserve">prominent </w:t>
      </w:r>
      <w:r w:rsidR="00834F06" w:rsidRPr="008A77D5">
        <w:rPr>
          <w:rFonts w:ascii="Times New Roman" w:hAnsi="Times New Roman" w:cs="Times New Roman"/>
          <w:sz w:val="24"/>
          <w:szCs w:val="24"/>
        </w:rPr>
        <w:t>challenges</w:t>
      </w:r>
      <w:r w:rsidR="00E07C92" w:rsidRPr="008A77D5">
        <w:rPr>
          <w:rFonts w:ascii="Times New Roman" w:hAnsi="Times New Roman" w:cs="Times New Roman"/>
          <w:sz w:val="24"/>
          <w:szCs w:val="24"/>
        </w:rPr>
        <w:t xml:space="preserve"> of zipper fracturing</w:t>
      </w:r>
      <w:r w:rsidR="00834F06" w:rsidRPr="008A77D5">
        <w:rPr>
          <w:rFonts w:ascii="Times New Roman" w:hAnsi="Times New Roman" w:cs="Times New Roman"/>
          <w:sz w:val="24"/>
          <w:szCs w:val="24"/>
        </w:rPr>
        <w:t xml:space="preserve"> will be discussed thoroughly. </w:t>
      </w:r>
    </w:p>
    <w:p w:rsidR="000E6BE5" w:rsidRPr="009B0578" w:rsidRDefault="000E6BE5" w:rsidP="009B0578">
      <w:pPr>
        <w:pBdr>
          <w:bottom w:val="single" w:sz="4" w:space="1" w:color="auto"/>
        </w:pBdr>
        <w:spacing w:line="360" w:lineRule="auto"/>
        <w:rPr>
          <w:rFonts w:ascii="Times New Roman" w:hAnsi="Times New Roman" w:cs="Times New Roman"/>
          <w:b/>
          <w:sz w:val="24"/>
          <w:szCs w:val="24"/>
        </w:rPr>
      </w:pPr>
      <w:r w:rsidRPr="009B0578">
        <w:rPr>
          <w:rFonts w:ascii="Times New Roman" w:hAnsi="Times New Roman" w:cs="Times New Roman"/>
          <w:b/>
          <w:sz w:val="24"/>
          <w:szCs w:val="24"/>
        </w:rPr>
        <w:t xml:space="preserve">Zipper </w:t>
      </w:r>
      <w:r w:rsidR="001D05DC">
        <w:rPr>
          <w:rFonts w:ascii="Times New Roman" w:hAnsi="Times New Roman" w:cs="Times New Roman"/>
          <w:b/>
          <w:sz w:val="24"/>
          <w:szCs w:val="24"/>
        </w:rPr>
        <w:t>F</w:t>
      </w:r>
      <w:r w:rsidRPr="009B0578">
        <w:rPr>
          <w:rFonts w:ascii="Times New Roman" w:hAnsi="Times New Roman" w:cs="Times New Roman"/>
          <w:b/>
          <w:sz w:val="24"/>
          <w:szCs w:val="24"/>
        </w:rPr>
        <w:t xml:space="preserve">racturing </w:t>
      </w:r>
      <w:r w:rsidR="001D05DC">
        <w:rPr>
          <w:rFonts w:ascii="Times New Roman" w:hAnsi="Times New Roman" w:cs="Times New Roman"/>
          <w:b/>
          <w:sz w:val="24"/>
          <w:szCs w:val="24"/>
        </w:rPr>
        <w:t>M</w:t>
      </w:r>
      <w:r w:rsidRPr="009B0578">
        <w:rPr>
          <w:rFonts w:ascii="Times New Roman" w:hAnsi="Times New Roman" w:cs="Times New Roman"/>
          <w:b/>
          <w:sz w:val="24"/>
          <w:szCs w:val="24"/>
        </w:rPr>
        <w:t>ethodology</w:t>
      </w:r>
    </w:p>
    <w:p w:rsidR="004D1E4F" w:rsidRDefault="002B73F9" w:rsidP="0067202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Zipper fractures are applied in </w:t>
      </w:r>
      <w:r w:rsidR="006C27A8">
        <w:rPr>
          <w:rFonts w:ascii="Times New Roman" w:hAnsi="Times New Roman" w:cs="Times New Roman"/>
          <w:sz w:val="24"/>
          <w:szCs w:val="24"/>
        </w:rPr>
        <w:t xml:space="preserve">two or more parallel </w:t>
      </w:r>
      <w:r>
        <w:rPr>
          <w:rFonts w:ascii="Times New Roman" w:hAnsi="Times New Roman" w:cs="Times New Roman"/>
          <w:sz w:val="24"/>
          <w:szCs w:val="24"/>
        </w:rPr>
        <w:t>horizontal well</w:t>
      </w:r>
      <w:r w:rsidR="006C27A8">
        <w:rPr>
          <w:rFonts w:ascii="Times New Roman" w:hAnsi="Times New Roman" w:cs="Times New Roman"/>
          <w:sz w:val="24"/>
          <w:szCs w:val="24"/>
        </w:rPr>
        <w:t>s</w:t>
      </w:r>
      <w:r>
        <w:rPr>
          <w:rFonts w:ascii="Times New Roman" w:hAnsi="Times New Roman" w:cs="Times New Roman"/>
          <w:sz w:val="24"/>
          <w:szCs w:val="24"/>
        </w:rPr>
        <w:t xml:space="preserve"> in</w:t>
      </w:r>
      <w:r w:rsidR="001416F5">
        <w:rPr>
          <w:rFonts w:ascii="Times New Roman" w:hAnsi="Times New Roman" w:cs="Times New Roman"/>
          <w:sz w:val="24"/>
          <w:szCs w:val="24"/>
        </w:rPr>
        <w:t xml:space="preserve"> </w:t>
      </w:r>
      <w:r>
        <w:rPr>
          <w:rFonts w:ascii="Times New Roman" w:hAnsi="Times New Roman" w:cs="Times New Roman"/>
          <w:sz w:val="24"/>
          <w:szCs w:val="24"/>
        </w:rPr>
        <w:t xml:space="preserve">perf and plug completion. </w:t>
      </w:r>
      <w:r w:rsidR="006C27A8">
        <w:rPr>
          <w:rFonts w:ascii="Times New Roman" w:hAnsi="Times New Roman" w:cs="Times New Roman"/>
          <w:sz w:val="24"/>
          <w:szCs w:val="24"/>
        </w:rPr>
        <w:t>T</w:t>
      </w:r>
      <w:r w:rsidR="00332A86">
        <w:rPr>
          <w:rFonts w:ascii="Times New Roman" w:hAnsi="Times New Roman" w:cs="Times New Roman"/>
          <w:sz w:val="24"/>
          <w:szCs w:val="24"/>
        </w:rPr>
        <w:t xml:space="preserve">he </w:t>
      </w:r>
      <w:r w:rsidR="006C27A8">
        <w:rPr>
          <w:rFonts w:ascii="Times New Roman" w:hAnsi="Times New Roman" w:cs="Times New Roman"/>
          <w:sz w:val="24"/>
          <w:szCs w:val="24"/>
        </w:rPr>
        <w:t xml:space="preserve">completions </w:t>
      </w:r>
      <w:r w:rsidR="00854B19">
        <w:rPr>
          <w:rFonts w:ascii="Times New Roman" w:hAnsi="Times New Roman" w:cs="Times New Roman"/>
          <w:sz w:val="24"/>
          <w:szCs w:val="24"/>
        </w:rPr>
        <w:t xml:space="preserve">crew first </w:t>
      </w:r>
      <w:r w:rsidR="006C27A8">
        <w:rPr>
          <w:rFonts w:ascii="Times New Roman" w:hAnsi="Times New Roman" w:cs="Times New Roman"/>
          <w:sz w:val="24"/>
          <w:szCs w:val="24"/>
        </w:rPr>
        <w:t xml:space="preserve">prepares </w:t>
      </w:r>
      <w:r w:rsidR="00854B19">
        <w:rPr>
          <w:rFonts w:ascii="Times New Roman" w:hAnsi="Times New Roman" w:cs="Times New Roman"/>
          <w:sz w:val="24"/>
          <w:szCs w:val="24"/>
        </w:rPr>
        <w:t>the stage</w:t>
      </w:r>
      <w:r w:rsidR="006C27A8">
        <w:rPr>
          <w:rFonts w:ascii="Times New Roman" w:hAnsi="Times New Roman" w:cs="Times New Roman"/>
          <w:sz w:val="24"/>
          <w:szCs w:val="24"/>
        </w:rPr>
        <w:t xml:space="preserve"> to pump in one well</w:t>
      </w:r>
      <w:r w:rsidR="00854B19">
        <w:rPr>
          <w:rFonts w:ascii="Times New Roman" w:hAnsi="Times New Roman" w:cs="Times New Roman"/>
          <w:sz w:val="24"/>
          <w:szCs w:val="24"/>
        </w:rPr>
        <w:t xml:space="preserve"> using wireline (plug and perf) and then the wire</w:t>
      </w:r>
      <w:r w:rsidR="006C27A8">
        <w:rPr>
          <w:rFonts w:ascii="Times New Roman" w:hAnsi="Times New Roman" w:cs="Times New Roman"/>
          <w:sz w:val="24"/>
          <w:szCs w:val="24"/>
        </w:rPr>
        <w:t>line is moved to prepare stage to pump</w:t>
      </w:r>
      <w:r w:rsidR="009E5CB2">
        <w:rPr>
          <w:rFonts w:ascii="Times New Roman" w:hAnsi="Times New Roman" w:cs="Times New Roman"/>
          <w:sz w:val="24"/>
          <w:szCs w:val="24"/>
        </w:rPr>
        <w:t xml:space="preserve"> in </w:t>
      </w:r>
      <w:r w:rsidR="001B794C">
        <w:rPr>
          <w:rFonts w:ascii="Times New Roman" w:hAnsi="Times New Roman" w:cs="Times New Roman"/>
          <w:sz w:val="24"/>
          <w:szCs w:val="24"/>
        </w:rPr>
        <w:t>a second</w:t>
      </w:r>
      <w:r w:rsidR="009E5CB2">
        <w:rPr>
          <w:rFonts w:ascii="Times New Roman" w:hAnsi="Times New Roman" w:cs="Times New Roman"/>
          <w:sz w:val="24"/>
          <w:szCs w:val="24"/>
        </w:rPr>
        <w:t xml:space="preserve"> well</w:t>
      </w:r>
      <w:r w:rsidR="006C27A8">
        <w:rPr>
          <w:rFonts w:ascii="Times New Roman" w:hAnsi="Times New Roman" w:cs="Times New Roman"/>
          <w:sz w:val="24"/>
          <w:szCs w:val="24"/>
        </w:rPr>
        <w:t xml:space="preserve">. The prepared stages are pumped and fractured while the wireline prepares another stage of </w:t>
      </w:r>
      <w:r w:rsidR="001B794C">
        <w:rPr>
          <w:rFonts w:ascii="Times New Roman" w:hAnsi="Times New Roman" w:cs="Times New Roman"/>
          <w:sz w:val="24"/>
          <w:szCs w:val="24"/>
        </w:rPr>
        <w:t>the second</w:t>
      </w:r>
      <w:r w:rsidR="006C27A8">
        <w:rPr>
          <w:rFonts w:ascii="Times New Roman" w:hAnsi="Times New Roman" w:cs="Times New Roman"/>
          <w:sz w:val="24"/>
          <w:szCs w:val="24"/>
        </w:rPr>
        <w:t xml:space="preserve"> well. This back and forth manner of fracturing saves operation time</w:t>
      </w:r>
      <w:r w:rsidR="009417AC">
        <w:rPr>
          <w:rFonts w:ascii="Times New Roman" w:hAnsi="Times New Roman" w:cs="Times New Roman"/>
          <w:sz w:val="24"/>
          <w:szCs w:val="24"/>
        </w:rPr>
        <w:t xml:space="preserve"> and</w:t>
      </w:r>
      <w:r w:rsidR="006C27A8">
        <w:rPr>
          <w:rFonts w:ascii="Times New Roman" w:hAnsi="Times New Roman" w:cs="Times New Roman"/>
          <w:sz w:val="24"/>
          <w:szCs w:val="24"/>
        </w:rPr>
        <w:t xml:space="preserve"> money </w:t>
      </w:r>
      <w:r w:rsidR="0008121A">
        <w:rPr>
          <w:rFonts w:ascii="Times New Roman" w:hAnsi="Times New Roman" w:cs="Times New Roman"/>
          <w:sz w:val="24"/>
          <w:szCs w:val="24"/>
        </w:rPr>
        <w:t>for companies when compared with sequential fracturing</w:t>
      </w:r>
      <w:r w:rsidR="00954030">
        <w:rPr>
          <w:rFonts w:ascii="Times New Roman" w:hAnsi="Times New Roman" w:cs="Times New Roman"/>
          <w:sz w:val="24"/>
          <w:szCs w:val="24"/>
        </w:rPr>
        <w:t xml:space="preserve">, where </w:t>
      </w:r>
      <w:r w:rsidR="008A77D5">
        <w:rPr>
          <w:rFonts w:ascii="Times New Roman" w:hAnsi="Times New Roman" w:cs="Times New Roman"/>
          <w:sz w:val="24"/>
          <w:szCs w:val="24"/>
        </w:rPr>
        <w:t>all stages are</w:t>
      </w:r>
      <w:r w:rsidR="0079667B">
        <w:rPr>
          <w:rFonts w:ascii="Times New Roman" w:hAnsi="Times New Roman" w:cs="Times New Roman"/>
          <w:sz w:val="24"/>
          <w:szCs w:val="24"/>
        </w:rPr>
        <w:t xml:space="preserve"> of the </w:t>
      </w:r>
      <w:r w:rsidR="00954030">
        <w:rPr>
          <w:rFonts w:ascii="Times New Roman" w:hAnsi="Times New Roman" w:cs="Times New Roman"/>
          <w:sz w:val="24"/>
          <w:szCs w:val="24"/>
        </w:rPr>
        <w:t>well</w:t>
      </w:r>
      <w:r w:rsidR="008A77D5">
        <w:rPr>
          <w:rFonts w:ascii="Times New Roman" w:hAnsi="Times New Roman" w:cs="Times New Roman"/>
          <w:sz w:val="24"/>
          <w:szCs w:val="24"/>
        </w:rPr>
        <w:t>s</w:t>
      </w:r>
      <w:r w:rsidR="00954030">
        <w:rPr>
          <w:rFonts w:ascii="Times New Roman" w:hAnsi="Times New Roman" w:cs="Times New Roman"/>
          <w:sz w:val="24"/>
          <w:szCs w:val="24"/>
        </w:rPr>
        <w:t xml:space="preserve"> </w:t>
      </w:r>
      <w:r w:rsidR="008A77D5">
        <w:rPr>
          <w:rFonts w:ascii="Times New Roman" w:hAnsi="Times New Roman" w:cs="Times New Roman"/>
          <w:sz w:val="24"/>
          <w:szCs w:val="24"/>
        </w:rPr>
        <w:t xml:space="preserve">are </w:t>
      </w:r>
      <w:r w:rsidR="00954030">
        <w:rPr>
          <w:rFonts w:ascii="Times New Roman" w:hAnsi="Times New Roman" w:cs="Times New Roman"/>
          <w:sz w:val="24"/>
          <w:szCs w:val="24"/>
        </w:rPr>
        <w:t>fractured</w:t>
      </w:r>
      <w:r w:rsidR="0079667B">
        <w:rPr>
          <w:rFonts w:ascii="Times New Roman" w:hAnsi="Times New Roman" w:cs="Times New Roman"/>
          <w:sz w:val="24"/>
          <w:szCs w:val="24"/>
        </w:rPr>
        <w:t xml:space="preserve"> separately</w:t>
      </w:r>
      <w:r w:rsidR="00B36B73">
        <w:rPr>
          <w:rFonts w:ascii="Times New Roman" w:hAnsi="Times New Roman" w:cs="Times New Roman"/>
          <w:sz w:val="24"/>
          <w:szCs w:val="24"/>
        </w:rPr>
        <w:t xml:space="preserve"> in</w:t>
      </w:r>
      <w:r w:rsidR="009E5CB2">
        <w:rPr>
          <w:rFonts w:ascii="Times New Roman" w:hAnsi="Times New Roman" w:cs="Times New Roman"/>
          <w:sz w:val="24"/>
          <w:szCs w:val="24"/>
        </w:rPr>
        <w:t xml:space="preserve"> a sequence</w:t>
      </w:r>
      <w:r w:rsidR="0008121A">
        <w:rPr>
          <w:rFonts w:ascii="Times New Roman" w:hAnsi="Times New Roman" w:cs="Times New Roman"/>
          <w:sz w:val="24"/>
          <w:szCs w:val="24"/>
        </w:rPr>
        <w:t>.</w:t>
      </w:r>
      <w:r w:rsidR="00836D38">
        <w:rPr>
          <w:rFonts w:ascii="Times New Roman" w:hAnsi="Times New Roman" w:cs="Times New Roman"/>
          <w:sz w:val="24"/>
          <w:szCs w:val="24"/>
        </w:rPr>
        <w:t xml:space="preserve"> </w:t>
      </w:r>
      <w:r w:rsidR="004D1E4F">
        <w:rPr>
          <w:rFonts w:ascii="Times New Roman" w:hAnsi="Times New Roman" w:cs="Times New Roman"/>
          <w:sz w:val="24"/>
          <w:szCs w:val="24"/>
        </w:rPr>
        <w:t>Figure 1</w:t>
      </w:r>
      <w:r w:rsidR="008A77D5">
        <w:rPr>
          <w:rFonts w:ascii="Times New Roman" w:hAnsi="Times New Roman" w:cs="Times New Roman"/>
          <w:sz w:val="24"/>
          <w:szCs w:val="24"/>
        </w:rPr>
        <w:t>a</w:t>
      </w:r>
      <w:r w:rsidR="004D1E4F">
        <w:rPr>
          <w:rFonts w:ascii="Times New Roman" w:hAnsi="Times New Roman" w:cs="Times New Roman"/>
          <w:sz w:val="24"/>
          <w:szCs w:val="24"/>
        </w:rPr>
        <w:t xml:space="preserve"> below shows the basic zipper design in two parallel wells.</w:t>
      </w:r>
    </w:p>
    <w:p w:rsidR="004D1E4F" w:rsidRDefault="004D1E4F" w:rsidP="0079667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DB1EB2" wp14:editId="2A355461">
            <wp:extent cx="26289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pper fra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6001" cy="930783"/>
                    </a:xfrm>
                    <a:prstGeom prst="rect">
                      <a:avLst/>
                    </a:prstGeom>
                  </pic:spPr>
                </pic:pic>
              </a:graphicData>
            </a:graphic>
          </wp:inline>
        </w:drawing>
      </w:r>
      <w:r w:rsidR="00954030">
        <w:rPr>
          <w:rFonts w:ascii="Times New Roman" w:hAnsi="Times New Roman" w:cs="Times New Roman"/>
          <w:noProof/>
          <w:sz w:val="24"/>
          <w:szCs w:val="24"/>
        </w:rPr>
        <w:drawing>
          <wp:inline distT="0" distB="0" distL="0" distR="0">
            <wp:extent cx="2555875" cy="88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pper frac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7380" cy="896480"/>
                    </a:xfrm>
                    <a:prstGeom prst="rect">
                      <a:avLst/>
                    </a:prstGeom>
                  </pic:spPr>
                </pic:pic>
              </a:graphicData>
            </a:graphic>
          </wp:inline>
        </w:drawing>
      </w:r>
    </w:p>
    <w:p w:rsidR="00E90865" w:rsidRDefault="004D1E4F" w:rsidP="00E90865">
      <w:pPr>
        <w:spacing w:line="360" w:lineRule="auto"/>
        <w:jc w:val="center"/>
        <w:rPr>
          <w:rFonts w:ascii="Times New Roman" w:hAnsi="Times New Roman" w:cs="Times New Roman"/>
          <w:b/>
          <w:sz w:val="20"/>
          <w:szCs w:val="20"/>
        </w:rPr>
      </w:pPr>
      <w:r w:rsidRPr="00D1035C">
        <w:rPr>
          <w:rFonts w:ascii="Times New Roman" w:hAnsi="Times New Roman" w:cs="Times New Roman"/>
          <w:b/>
          <w:sz w:val="20"/>
          <w:szCs w:val="20"/>
        </w:rPr>
        <w:t>Figure 1</w:t>
      </w:r>
      <w:r w:rsidR="008A77D5">
        <w:rPr>
          <w:rFonts w:ascii="Times New Roman" w:hAnsi="Times New Roman" w:cs="Times New Roman"/>
          <w:b/>
          <w:sz w:val="20"/>
          <w:szCs w:val="20"/>
        </w:rPr>
        <w:t>a</w:t>
      </w:r>
      <w:r w:rsidRPr="00D1035C">
        <w:rPr>
          <w:rFonts w:ascii="Times New Roman" w:hAnsi="Times New Roman" w:cs="Times New Roman"/>
          <w:b/>
          <w:sz w:val="20"/>
          <w:szCs w:val="20"/>
        </w:rPr>
        <w:t xml:space="preserve">: </w:t>
      </w:r>
      <w:r w:rsidR="00954030">
        <w:rPr>
          <w:rFonts w:ascii="Times New Roman" w:hAnsi="Times New Roman" w:cs="Times New Roman"/>
          <w:b/>
          <w:sz w:val="20"/>
          <w:szCs w:val="20"/>
        </w:rPr>
        <w:t>Illustration of zipper fracture design vs sequential fracture design</w:t>
      </w:r>
    </w:p>
    <w:p w:rsidR="002A24D1" w:rsidRDefault="002A24D1" w:rsidP="004D1E4F">
      <w:pPr>
        <w:spacing w:line="360" w:lineRule="auto"/>
        <w:jc w:val="center"/>
        <w:rPr>
          <w:rFonts w:ascii="Times New Roman" w:hAnsi="Times New Roman" w:cs="Times New Roman"/>
          <w:b/>
          <w:sz w:val="20"/>
          <w:szCs w:val="20"/>
        </w:rPr>
      </w:pPr>
      <w:r>
        <w:rPr>
          <w:rFonts w:ascii="Times New Roman" w:hAnsi="Times New Roman" w:cs="Times New Roman"/>
          <w:noProof/>
          <w:sz w:val="24"/>
          <w:szCs w:val="24"/>
        </w:rPr>
        <w:drawing>
          <wp:inline distT="0" distB="0" distL="0" distR="0" wp14:anchorId="196B3E6C" wp14:editId="42466CD5">
            <wp:extent cx="2258070" cy="4995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gger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4500" cy="512058"/>
                    </a:xfrm>
                    <a:prstGeom prst="rect">
                      <a:avLst/>
                    </a:prstGeom>
                  </pic:spPr>
                </pic:pic>
              </a:graphicData>
            </a:graphic>
          </wp:inline>
        </w:drawing>
      </w:r>
    </w:p>
    <w:p w:rsidR="002A24D1" w:rsidRPr="00D1035C" w:rsidRDefault="002A24D1" w:rsidP="002A24D1">
      <w:pPr>
        <w:spacing w:line="360" w:lineRule="auto"/>
        <w:jc w:val="center"/>
        <w:rPr>
          <w:rFonts w:ascii="Times New Roman" w:hAnsi="Times New Roman" w:cs="Times New Roman"/>
          <w:b/>
          <w:sz w:val="20"/>
          <w:szCs w:val="20"/>
        </w:rPr>
      </w:pPr>
      <w:r w:rsidRPr="009B4289">
        <w:rPr>
          <w:rFonts w:ascii="Times New Roman" w:hAnsi="Times New Roman" w:cs="Times New Roman"/>
          <w:b/>
          <w:sz w:val="20"/>
          <w:szCs w:val="20"/>
        </w:rPr>
        <w:t xml:space="preserve">Figure 1b: Staggered </w:t>
      </w:r>
      <w:r>
        <w:rPr>
          <w:rFonts w:ascii="Times New Roman" w:hAnsi="Times New Roman" w:cs="Times New Roman"/>
          <w:b/>
          <w:sz w:val="20"/>
          <w:szCs w:val="20"/>
        </w:rPr>
        <w:t xml:space="preserve">pattern </w:t>
      </w:r>
      <w:r w:rsidRPr="009B4289">
        <w:rPr>
          <w:rFonts w:ascii="Times New Roman" w:hAnsi="Times New Roman" w:cs="Times New Roman"/>
          <w:b/>
          <w:sz w:val="20"/>
          <w:szCs w:val="20"/>
        </w:rPr>
        <w:t>zipper fracture design</w:t>
      </w:r>
    </w:p>
    <w:p w:rsidR="009B4289" w:rsidRPr="002A24D1" w:rsidRDefault="00D07990" w:rsidP="002A24D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key to </w:t>
      </w:r>
      <w:r w:rsidR="00BE60C4">
        <w:rPr>
          <w:rFonts w:ascii="Times New Roman" w:hAnsi="Times New Roman" w:cs="Times New Roman"/>
          <w:sz w:val="24"/>
          <w:szCs w:val="24"/>
        </w:rPr>
        <w:t>achiev</w:t>
      </w:r>
      <w:r w:rsidR="00E47D4C">
        <w:rPr>
          <w:rFonts w:ascii="Times New Roman" w:hAnsi="Times New Roman" w:cs="Times New Roman"/>
          <w:sz w:val="24"/>
          <w:szCs w:val="24"/>
        </w:rPr>
        <w:t>ing</w:t>
      </w:r>
      <w:r w:rsidR="00BE60C4">
        <w:rPr>
          <w:rFonts w:ascii="Times New Roman" w:hAnsi="Times New Roman" w:cs="Times New Roman"/>
          <w:sz w:val="24"/>
          <w:szCs w:val="24"/>
        </w:rPr>
        <w:t xml:space="preserve"> high fluid production is </w:t>
      </w:r>
      <w:r w:rsidR="00E47D4C">
        <w:rPr>
          <w:rFonts w:ascii="Times New Roman" w:hAnsi="Times New Roman" w:cs="Times New Roman"/>
          <w:sz w:val="24"/>
          <w:szCs w:val="24"/>
        </w:rPr>
        <w:t xml:space="preserve">by </w:t>
      </w:r>
      <w:r w:rsidR="00BE60C4">
        <w:rPr>
          <w:rFonts w:ascii="Times New Roman" w:hAnsi="Times New Roman" w:cs="Times New Roman"/>
          <w:sz w:val="24"/>
          <w:szCs w:val="24"/>
        </w:rPr>
        <w:t>creat</w:t>
      </w:r>
      <w:r w:rsidR="00E47D4C">
        <w:rPr>
          <w:rFonts w:ascii="Times New Roman" w:hAnsi="Times New Roman" w:cs="Times New Roman"/>
          <w:sz w:val="24"/>
          <w:szCs w:val="24"/>
        </w:rPr>
        <w:t>ing</w:t>
      </w:r>
      <w:r w:rsidR="00BE60C4">
        <w:rPr>
          <w:rFonts w:ascii="Times New Roman" w:hAnsi="Times New Roman" w:cs="Times New Roman"/>
          <w:sz w:val="24"/>
          <w:szCs w:val="24"/>
        </w:rPr>
        <w:t xml:space="preserve"> high fracture complexity</w:t>
      </w:r>
      <w:r w:rsidR="004D1E4F">
        <w:rPr>
          <w:rFonts w:ascii="Times New Roman" w:hAnsi="Times New Roman" w:cs="Times New Roman"/>
          <w:sz w:val="24"/>
          <w:szCs w:val="24"/>
        </w:rPr>
        <w:t xml:space="preserve"> in the reservoir</w:t>
      </w:r>
      <w:r w:rsidR="001D05DC">
        <w:rPr>
          <w:rFonts w:ascii="Times New Roman" w:hAnsi="Times New Roman" w:cs="Times New Roman"/>
          <w:sz w:val="24"/>
          <w:szCs w:val="24"/>
        </w:rPr>
        <w:t>. This</w:t>
      </w:r>
      <w:r w:rsidR="00E47D4C">
        <w:rPr>
          <w:rFonts w:ascii="Times New Roman" w:hAnsi="Times New Roman" w:cs="Times New Roman"/>
          <w:sz w:val="24"/>
          <w:szCs w:val="24"/>
        </w:rPr>
        <w:t xml:space="preserve"> goal</w:t>
      </w:r>
      <w:r w:rsidR="001D05DC">
        <w:rPr>
          <w:rFonts w:ascii="Times New Roman" w:hAnsi="Times New Roman" w:cs="Times New Roman"/>
          <w:sz w:val="24"/>
          <w:szCs w:val="24"/>
        </w:rPr>
        <w:t xml:space="preserve"> is often </w:t>
      </w:r>
      <w:r w:rsidR="00E47D4C">
        <w:rPr>
          <w:rFonts w:ascii="Times New Roman" w:hAnsi="Times New Roman" w:cs="Times New Roman"/>
          <w:sz w:val="24"/>
          <w:szCs w:val="24"/>
        </w:rPr>
        <w:t>accomplished</w:t>
      </w:r>
      <w:r w:rsidR="001D05DC">
        <w:rPr>
          <w:rFonts w:ascii="Times New Roman" w:hAnsi="Times New Roman" w:cs="Times New Roman"/>
          <w:sz w:val="24"/>
          <w:szCs w:val="24"/>
        </w:rPr>
        <w:t xml:space="preserve"> with </w:t>
      </w:r>
      <w:r w:rsidR="0008121A">
        <w:rPr>
          <w:rFonts w:ascii="Times New Roman" w:hAnsi="Times New Roman" w:cs="Times New Roman"/>
          <w:sz w:val="24"/>
          <w:szCs w:val="24"/>
        </w:rPr>
        <w:t>extensive pad drilling and multi-well completions</w:t>
      </w:r>
      <w:r w:rsidR="001D05DC">
        <w:rPr>
          <w:rFonts w:ascii="Times New Roman" w:hAnsi="Times New Roman" w:cs="Times New Roman"/>
          <w:sz w:val="24"/>
          <w:szCs w:val="24"/>
        </w:rPr>
        <w:t>.</w:t>
      </w:r>
      <w:r w:rsidR="0008121A">
        <w:rPr>
          <w:rFonts w:ascii="Times New Roman" w:hAnsi="Times New Roman" w:cs="Times New Roman"/>
          <w:sz w:val="24"/>
          <w:szCs w:val="24"/>
        </w:rPr>
        <w:t xml:space="preserve"> </w:t>
      </w:r>
      <w:r w:rsidR="001D05DC">
        <w:rPr>
          <w:rFonts w:ascii="Times New Roman" w:hAnsi="Times New Roman" w:cs="Times New Roman"/>
          <w:sz w:val="24"/>
          <w:szCs w:val="24"/>
        </w:rPr>
        <w:t>C</w:t>
      </w:r>
      <w:r w:rsidR="004D1E4F">
        <w:rPr>
          <w:rFonts w:ascii="Times New Roman" w:hAnsi="Times New Roman" w:cs="Times New Roman"/>
          <w:sz w:val="24"/>
          <w:szCs w:val="24"/>
        </w:rPr>
        <w:t xml:space="preserve">ompanies in the US </w:t>
      </w:r>
      <w:r w:rsidR="0008121A">
        <w:rPr>
          <w:rFonts w:ascii="Times New Roman" w:hAnsi="Times New Roman" w:cs="Times New Roman"/>
          <w:sz w:val="24"/>
          <w:szCs w:val="24"/>
        </w:rPr>
        <w:t>are zippering three to four wells</w:t>
      </w:r>
      <w:r w:rsidR="009417AC">
        <w:rPr>
          <w:rFonts w:ascii="Times New Roman" w:hAnsi="Times New Roman" w:cs="Times New Roman"/>
          <w:sz w:val="24"/>
          <w:szCs w:val="24"/>
        </w:rPr>
        <w:t xml:space="preserve"> at the same time</w:t>
      </w:r>
      <w:r w:rsidR="001D05DC">
        <w:rPr>
          <w:rFonts w:ascii="Times New Roman" w:hAnsi="Times New Roman" w:cs="Times New Roman"/>
          <w:sz w:val="24"/>
          <w:szCs w:val="24"/>
        </w:rPr>
        <w:t xml:space="preserve"> to achieve this goal</w:t>
      </w:r>
      <w:r w:rsidR="0008121A">
        <w:rPr>
          <w:rFonts w:ascii="Times New Roman" w:hAnsi="Times New Roman" w:cs="Times New Roman"/>
          <w:sz w:val="24"/>
          <w:szCs w:val="24"/>
        </w:rPr>
        <w:t xml:space="preserve">. </w:t>
      </w:r>
      <w:r w:rsidR="009417AC">
        <w:rPr>
          <w:rFonts w:ascii="Times New Roman" w:hAnsi="Times New Roman" w:cs="Times New Roman"/>
          <w:sz w:val="24"/>
          <w:szCs w:val="24"/>
        </w:rPr>
        <w:t>Different configurations and strategies</w:t>
      </w:r>
      <w:r w:rsidR="0008121A">
        <w:rPr>
          <w:rFonts w:ascii="Times New Roman" w:hAnsi="Times New Roman" w:cs="Times New Roman"/>
          <w:sz w:val="24"/>
          <w:szCs w:val="24"/>
        </w:rPr>
        <w:t xml:space="preserve"> in </w:t>
      </w:r>
      <w:r w:rsidR="009417AC">
        <w:rPr>
          <w:rFonts w:ascii="Times New Roman" w:hAnsi="Times New Roman" w:cs="Times New Roman"/>
          <w:sz w:val="24"/>
          <w:szCs w:val="24"/>
        </w:rPr>
        <w:t xml:space="preserve">zipper fracturing design </w:t>
      </w:r>
      <w:r w:rsidR="00836D38">
        <w:rPr>
          <w:rFonts w:ascii="Times New Roman" w:hAnsi="Times New Roman" w:cs="Times New Roman"/>
          <w:sz w:val="24"/>
          <w:szCs w:val="24"/>
        </w:rPr>
        <w:t xml:space="preserve">are studied to </w:t>
      </w:r>
      <w:r w:rsidR="00BE60C4">
        <w:rPr>
          <w:rFonts w:ascii="Times New Roman" w:hAnsi="Times New Roman" w:cs="Times New Roman"/>
          <w:sz w:val="24"/>
          <w:szCs w:val="24"/>
        </w:rPr>
        <w:t>improve fracture design</w:t>
      </w:r>
      <w:r w:rsidR="00836D38">
        <w:rPr>
          <w:rFonts w:ascii="Times New Roman" w:hAnsi="Times New Roman" w:cs="Times New Roman"/>
          <w:sz w:val="24"/>
          <w:szCs w:val="24"/>
        </w:rPr>
        <w:t xml:space="preserve"> and recovery. </w:t>
      </w:r>
      <w:r w:rsidR="00021D50">
        <w:rPr>
          <w:rFonts w:ascii="Times New Roman" w:hAnsi="Times New Roman" w:cs="Times New Roman"/>
          <w:sz w:val="24"/>
          <w:szCs w:val="24"/>
        </w:rPr>
        <w:t xml:space="preserve">The most common </w:t>
      </w:r>
      <w:r w:rsidR="004D1E4F">
        <w:rPr>
          <w:rFonts w:ascii="Times New Roman" w:hAnsi="Times New Roman" w:cs="Times New Roman"/>
          <w:sz w:val="24"/>
          <w:szCs w:val="24"/>
        </w:rPr>
        <w:t>configuration</w:t>
      </w:r>
      <w:r w:rsidR="00035191">
        <w:rPr>
          <w:rFonts w:ascii="Times New Roman" w:hAnsi="Times New Roman" w:cs="Times New Roman"/>
          <w:sz w:val="24"/>
          <w:szCs w:val="24"/>
        </w:rPr>
        <w:t>s</w:t>
      </w:r>
      <w:r w:rsidR="004D1E4F">
        <w:rPr>
          <w:rFonts w:ascii="Times New Roman" w:hAnsi="Times New Roman" w:cs="Times New Roman"/>
          <w:sz w:val="24"/>
          <w:szCs w:val="24"/>
        </w:rPr>
        <w:t xml:space="preserve"> </w:t>
      </w:r>
      <w:r w:rsidR="00035191">
        <w:rPr>
          <w:rFonts w:ascii="Times New Roman" w:hAnsi="Times New Roman" w:cs="Times New Roman"/>
          <w:sz w:val="24"/>
          <w:szCs w:val="24"/>
        </w:rPr>
        <w:t>are</w:t>
      </w:r>
      <w:r w:rsidR="004D1E4F">
        <w:rPr>
          <w:rFonts w:ascii="Times New Roman" w:hAnsi="Times New Roman" w:cs="Times New Roman"/>
          <w:sz w:val="24"/>
          <w:szCs w:val="24"/>
        </w:rPr>
        <w:t xml:space="preserve"> </w:t>
      </w:r>
      <w:r w:rsidR="00F22F8F">
        <w:rPr>
          <w:rFonts w:ascii="Times New Roman" w:hAnsi="Times New Roman" w:cs="Times New Roman"/>
          <w:sz w:val="24"/>
          <w:szCs w:val="24"/>
        </w:rPr>
        <w:t>tip to tip (fig.1</w:t>
      </w:r>
      <w:r w:rsidR="009E5CB2">
        <w:rPr>
          <w:rFonts w:ascii="Times New Roman" w:hAnsi="Times New Roman" w:cs="Times New Roman"/>
          <w:sz w:val="24"/>
          <w:szCs w:val="24"/>
        </w:rPr>
        <w:t>a</w:t>
      </w:r>
      <w:r w:rsidR="00F22F8F">
        <w:rPr>
          <w:rFonts w:ascii="Times New Roman" w:hAnsi="Times New Roman" w:cs="Times New Roman"/>
          <w:sz w:val="24"/>
          <w:szCs w:val="24"/>
        </w:rPr>
        <w:t xml:space="preserve">) and </w:t>
      </w:r>
      <w:r w:rsidR="0079667B">
        <w:rPr>
          <w:rFonts w:ascii="Times New Roman" w:hAnsi="Times New Roman" w:cs="Times New Roman"/>
          <w:sz w:val="24"/>
          <w:szCs w:val="24"/>
        </w:rPr>
        <w:t>staggered</w:t>
      </w:r>
      <w:r w:rsidR="00856795">
        <w:rPr>
          <w:rFonts w:ascii="Times New Roman" w:hAnsi="Times New Roman" w:cs="Times New Roman"/>
          <w:sz w:val="24"/>
          <w:szCs w:val="24"/>
        </w:rPr>
        <w:t xml:space="preserve"> (fig. 1b)</w:t>
      </w:r>
      <w:r w:rsidR="0079667B">
        <w:rPr>
          <w:rFonts w:ascii="Times New Roman" w:hAnsi="Times New Roman" w:cs="Times New Roman"/>
          <w:sz w:val="24"/>
          <w:szCs w:val="24"/>
        </w:rPr>
        <w:t>. The tip</w:t>
      </w:r>
      <w:r w:rsidR="004D1E4F">
        <w:rPr>
          <w:rFonts w:ascii="Times New Roman" w:hAnsi="Times New Roman" w:cs="Times New Roman"/>
          <w:sz w:val="24"/>
          <w:szCs w:val="24"/>
        </w:rPr>
        <w:t xml:space="preserve"> to tip </w:t>
      </w:r>
      <w:r w:rsidR="00BE60C4">
        <w:rPr>
          <w:rFonts w:ascii="Times New Roman" w:hAnsi="Times New Roman" w:cs="Times New Roman"/>
          <w:sz w:val="24"/>
          <w:szCs w:val="24"/>
        </w:rPr>
        <w:t>configuration</w:t>
      </w:r>
      <w:r w:rsidR="004D1E4F">
        <w:rPr>
          <w:rFonts w:ascii="Times New Roman" w:hAnsi="Times New Roman" w:cs="Times New Roman"/>
          <w:sz w:val="24"/>
          <w:szCs w:val="24"/>
        </w:rPr>
        <w:t xml:space="preserve"> </w:t>
      </w:r>
      <w:r w:rsidR="002A24D1">
        <w:rPr>
          <w:rFonts w:ascii="Times New Roman" w:hAnsi="Times New Roman" w:cs="Times New Roman"/>
          <w:sz w:val="24"/>
          <w:szCs w:val="24"/>
        </w:rPr>
        <w:t>describes a case where</w:t>
      </w:r>
      <w:r w:rsidR="00F22F8F">
        <w:rPr>
          <w:rFonts w:ascii="Times New Roman" w:hAnsi="Times New Roman" w:cs="Times New Roman"/>
          <w:sz w:val="24"/>
          <w:szCs w:val="24"/>
        </w:rPr>
        <w:t xml:space="preserve"> the </w:t>
      </w:r>
      <w:r w:rsidR="005226EA">
        <w:rPr>
          <w:rFonts w:ascii="Times New Roman" w:hAnsi="Times New Roman" w:cs="Times New Roman"/>
          <w:sz w:val="24"/>
          <w:szCs w:val="24"/>
        </w:rPr>
        <w:t>fracture</w:t>
      </w:r>
      <w:r w:rsidR="00004D9A">
        <w:rPr>
          <w:rFonts w:ascii="Times New Roman" w:hAnsi="Times New Roman" w:cs="Times New Roman"/>
          <w:sz w:val="24"/>
          <w:szCs w:val="24"/>
        </w:rPr>
        <w:t>s</w:t>
      </w:r>
      <w:r w:rsidR="005226EA">
        <w:rPr>
          <w:rFonts w:ascii="Times New Roman" w:hAnsi="Times New Roman" w:cs="Times New Roman"/>
          <w:sz w:val="24"/>
          <w:szCs w:val="24"/>
        </w:rPr>
        <w:t xml:space="preserve"> of both wells </w:t>
      </w:r>
      <w:r w:rsidR="00004D9A">
        <w:rPr>
          <w:rFonts w:ascii="Times New Roman" w:hAnsi="Times New Roman" w:cs="Times New Roman"/>
          <w:sz w:val="24"/>
          <w:szCs w:val="24"/>
        </w:rPr>
        <w:t>are</w:t>
      </w:r>
      <w:r w:rsidR="005226EA">
        <w:rPr>
          <w:rFonts w:ascii="Times New Roman" w:hAnsi="Times New Roman" w:cs="Times New Roman"/>
          <w:sz w:val="24"/>
          <w:szCs w:val="24"/>
        </w:rPr>
        <w:t xml:space="preserve"> placed </w:t>
      </w:r>
      <w:r w:rsidR="00F22F8F">
        <w:rPr>
          <w:rFonts w:ascii="Times New Roman" w:hAnsi="Times New Roman" w:cs="Times New Roman"/>
          <w:sz w:val="24"/>
          <w:szCs w:val="24"/>
        </w:rPr>
        <w:t xml:space="preserve">opposite </w:t>
      </w:r>
      <w:r w:rsidR="005226EA">
        <w:rPr>
          <w:rFonts w:ascii="Times New Roman" w:hAnsi="Times New Roman" w:cs="Times New Roman"/>
          <w:sz w:val="24"/>
          <w:szCs w:val="24"/>
        </w:rPr>
        <w:t>to each other</w:t>
      </w:r>
      <w:r w:rsidR="00856795">
        <w:rPr>
          <w:rFonts w:ascii="Times New Roman" w:hAnsi="Times New Roman" w:cs="Times New Roman"/>
          <w:sz w:val="24"/>
          <w:szCs w:val="24"/>
        </w:rPr>
        <w:t>.</w:t>
      </w:r>
      <w:r w:rsidR="002A24D1">
        <w:rPr>
          <w:rFonts w:ascii="Times New Roman" w:hAnsi="Times New Roman" w:cs="Times New Roman"/>
          <w:sz w:val="24"/>
          <w:szCs w:val="24"/>
        </w:rPr>
        <w:t xml:space="preserve"> T</w:t>
      </w:r>
      <w:r w:rsidR="00856795">
        <w:rPr>
          <w:rFonts w:ascii="Times New Roman" w:hAnsi="Times New Roman" w:cs="Times New Roman"/>
          <w:sz w:val="24"/>
          <w:szCs w:val="24"/>
        </w:rPr>
        <w:t>he</w:t>
      </w:r>
      <w:r w:rsidR="00F22F8F">
        <w:rPr>
          <w:rFonts w:ascii="Times New Roman" w:hAnsi="Times New Roman" w:cs="Times New Roman"/>
          <w:sz w:val="24"/>
          <w:szCs w:val="24"/>
        </w:rPr>
        <w:t xml:space="preserve"> </w:t>
      </w:r>
      <w:r w:rsidR="005226EA">
        <w:rPr>
          <w:rFonts w:ascii="Times New Roman" w:hAnsi="Times New Roman" w:cs="Times New Roman"/>
          <w:sz w:val="24"/>
          <w:szCs w:val="24"/>
        </w:rPr>
        <w:t>staggered</w:t>
      </w:r>
      <w:r w:rsidR="002A24D1">
        <w:rPr>
          <w:rFonts w:ascii="Times New Roman" w:hAnsi="Times New Roman" w:cs="Times New Roman"/>
          <w:sz w:val="24"/>
          <w:szCs w:val="24"/>
        </w:rPr>
        <w:t xml:space="preserve"> configuration describes a case where</w:t>
      </w:r>
      <w:r w:rsidR="00F22F8F">
        <w:rPr>
          <w:rFonts w:ascii="Times New Roman" w:hAnsi="Times New Roman" w:cs="Times New Roman"/>
          <w:sz w:val="24"/>
          <w:szCs w:val="24"/>
        </w:rPr>
        <w:t xml:space="preserve"> the </w:t>
      </w:r>
      <w:r w:rsidR="005226EA">
        <w:rPr>
          <w:rFonts w:ascii="Times New Roman" w:hAnsi="Times New Roman" w:cs="Times New Roman"/>
          <w:sz w:val="24"/>
          <w:szCs w:val="24"/>
        </w:rPr>
        <w:t>fractur</w:t>
      </w:r>
      <w:r w:rsidR="00856795">
        <w:rPr>
          <w:rFonts w:ascii="Times New Roman" w:hAnsi="Times New Roman" w:cs="Times New Roman"/>
          <w:sz w:val="24"/>
          <w:szCs w:val="24"/>
        </w:rPr>
        <w:t>e</w:t>
      </w:r>
      <w:r w:rsidR="005226EA">
        <w:rPr>
          <w:rFonts w:ascii="Times New Roman" w:hAnsi="Times New Roman" w:cs="Times New Roman"/>
          <w:sz w:val="24"/>
          <w:szCs w:val="24"/>
        </w:rPr>
        <w:t>s</w:t>
      </w:r>
      <w:r w:rsidR="00F22F8F">
        <w:rPr>
          <w:rFonts w:ascii="Times New Roman" w:hAnsi="Times New Roman" w:cs="Times New Roman"/>
          <w:sz w:val="24"/>
          <w:szCs w:val="24"/>
        </w:rPr>
        <w:t xml:space="preserve"> of the wells</w:t>
      </w:r>
      <w:r w:rsidR="005226EA">
        <w:rPr>
          <w:rFonts w:ascii="Times New Roman" w:hAnsi="Times New Roman" w:cs="Times New Roman"/>
          <w:sz w:val="24"/>
          <w:szCs w:val="24"/>
        </w:rPr>
        <w:t xml:space="preserve"> are </w:t>
      </w:r>
      <w:r w:rsidR="00856795">
        <w:rPr>
          <w:rFonts w:ascii="Times New Roman" w:hAnsi="Times New Roman" w:cs="Times New Roman"/>
          <w:sz w:val="24"/>
          <w:szCs w:val="24"/>
        </w:rPr>
        <w:t xml:space="preserve">purposely offset from nearby well’s fractures </w:t>
      </w:r>
      <w:r w:rsidR="008D0E1E">
        <w:rPr>
          <w:rFonts w:ascii="Times New Roman" w:hAnsi="Times New Roman" w:cs="Times New Roman"/>
          <w:sz w:val="24"/>
          <w:szCs w:val="24"/>
        </w:rPr>
        <w:t>(</w:t>
      </w:r>
      <w:proofErr w:type="spellStart"/>
      <w:r w:rsidR="009E5CB2">
        <w:rPr>
          <w:rFonts w:ascii="Times New Roman" w:hAnsi="Times New Roman" w:cs="Times New Roman"/>
          <w:sz w:val="24"/>
          <w:szCs w:val="24"/>
        </w:rPr>
        <w:t>Rafiee</w:t>
      </w:r>
      <w:proofErr w:type="spellEnd"/>
      <w:r w:rsidR="009E5CB2">
        <w:rPr>
          <w:rFonts w:ascii="Times New Roman" w:hAnsi="Times New Roman" w:cs="Times New Roman"/>
          <w:sz w:val="24"/>
          <w:szCs w:val="24"/>
        </w:rPr>
        <w:t xml:space="preserve"> et al</w:t>
      </w:r>
      <w:r w:rsidR="00A46FE5">
        <w:rPr>
          <w:rFonts w:ascii="Times New Roman" w:hAnsi="Times New Roman" w:cs="Times New Roman"/>
          <w:sz w:val="24"/>
          <w:szCs w:val="24"/>
        </w:rPr>
        <w:t>.</w:t>
      </w:r>
      <w:r w:rsidR="009E5CB2">
        <w:rPr>
          <w:rFonts w:ascii="Times New Roman" w:hAnsi="Times New Roman" w:cs="Times New Roman"/>
          <w:sz w:val="24"/>
          <w:szCs w:val="24"/>
        </w:rPr>
        <w:t xml:space="preserve"> 2012</w:t>
      </w:r>
      <w:r w:rsidR="008D0E1E">
        <w:rPr>
          <w:rFonts w:ascii="Times New Roman" w:hAnsi="Times New Roman" w:cs="Times New Roman"/>
          <w:sz w:val="24"/>
          <w:szCs w:val="24"/>
        </w:rPr>
        <w:t>)</w:t>
      </w:r>
      <w:r w:rsidR="000550D5">
        <w:rPr>
          <w:rFonts w:ascii="Times New Roman" w:hAnsi="Times New Roman" w:cs="Times New Roman"/>
          <w:sz w:val="24"/>
          <w:szCs w:val="24"/>
        </w:rPr>
        <w:t>.</w:t>
      </w:r>
      <w:r w:rsidR="005226EA">
        <w:rPr>
          <w:rFonts w:ascii="Times New Roman" w:hAnsi="Times New Roman" w:cs="Times New Roman"/>
          <w:sz w:val="24"/>
          <w:szCs w:val="24"/>
        </w:rPr>
        <w:t xml:space="preserve"> The other configurations and innovative design</w:t>
      </w:r>
      <w:r w:rsidR="008A77D5">
        <w:rPr>
          <w:rFonts w:ascii="Times New Roman" w:hAnsi="Times New Roman" w:cs="Times New Roman"/>
          <w:sz w:val="24"/>
          <w:szCs w:val="24"/>
        </w:rPr>
        <w:t>s</w:t>
      </w:r>
      <w:r w:rsidR="005226EA">
        <w:rPr>
          <w:rFonts w:ascii="Times New Roman" w:hAnsi="Times New Roman" w:cs="Times New Roman"/>
          <w:sz w:val="24"/>
          <w:szCs w:val="24"/>
        </w:rPr>
        <w:t xml:space="preserve"> to zipper fracturing is </w:t>
      </w:r>
      <w:r w:rsidR="00BE60C4">
        <w:rPr>
          <w:rFonts w:ascii="Times New Roman" w:hAnsi="Times New Roman" w:cs="Times New Roman"/>
          <w:sz w:val="24"/>
          <w:szCs w:val="24"/>
        </w:rPr>
        <w:t xml:space="preserve">studied in detail in the </w:t>
      </w:r>
      <w:r w:rsidR="00021D50">
        <w:rPr>
          <w:rFonts w:ascii="Times New Roman" w:hAnsi="Times New Roman" w:cs="Times New Roman"/>
          <w:sz w:val="24"/>
          <w:szCs w:val="24"/>
        </w:rPr>
        <w:t xml:space="preserve">fracture sequencing </w:t>
      </w:r>
      <w:r w:rsidR="00BE60C4">
        <w:rPr>
          <w:rFonts w:ascii="Times New Roman" w:hAnsi="Times New Roman" w:cs="Times New Roman"/>
          <w:sz w:val="24"/>
          <w:szCs w:val="24"/>
        </w:rPr>
        <w:t xml:space="preserve">and strategies section of this paper. </w:t>
      </w:r>
    </w:p>
    <w:p w:rsidR="00722FC2" w:rsidRDefault="00836D38" w:rsidP="002A24D1">
      <w:pPr>
        <w:spacing w:line="360" w:lineRule="auto"/>
        <w:ind w:firstLine="720"/>
        <w:rPr>
          <w:rFonts w:ascii="Times New Roman" w:hAnsi="Times New Roman" w:cs="Times New Roman"/>
          <w:sz w:val="24"/>
          <w:szCs w:val="24"/>
        </w:rPr>
      </w:pPr>
      <w:r>
        <w:rPr>
          <w:rFonts w:ascii="Times New Roman" w:hAnsi="Times New Roman" w:cs="Times New Roman"/>
          <w:sz w:val="24"/>
          <w:szCs w:val="24"/>
        </w:rPr>
        <w:t>When understanding zipper fractur</w:t>
      </w:r>
      <w:r w:rsidR="008A77D5">
        <w:rPr>
          <w:rFonts w:ascii="Times New Roman" w:hAnsi="Times New Roman" w:cs="Times New Roman"/>
          <w:sz w:val="24"/>
          <w:szCs w:val="24"/>
        </w:rPr>
        <w:t>ing, it i</w:t>
      </w:r>
      <w:r>
        <w:rPr>
          <w:rFonts w:ascii="Times New Roman" w:hAnsi="Times New Roman" w:cs="Times New Roman"/>
          <w:sz w:val="24"/>
          <w:szCs w:val="24"/>
        </w:rPr>
        <w:t xml:space="preserve">s </w:t>
      </w:r>
      <w:r w:rsidR="00856795">
        <w:rPr>
          <w:rFonts w:ascii="Times New Roman" w:hAnsi="Times New Roman" w:cs="Times New Roman"/>
          <w:sz w:val="24"/>
          <w:szCs w:val="24"/>
        </w:rPr>
        <w:t xml:space="preserve">beneficial </w:t>
      </w:r>
      <w:r>
        <w:rPr>
          <w:rFonts w:ascii="Times New Roman" w:hAnsi="Times New Roman" w:cs="Times New Roman"/>
          <w:sz w:val="24"/>
          <w:szCs w:val="24"/>
        </w:rPr>
        <w:t>to understand its complex fracture mechanics, geometry and interactions</w:t>
      </w:r>
      <w:r w:rsidR="0079667B">
        <w:rPr>
          <w:rFonts w:ascii="Times New Roman" w:hAnsi="Times New Roman" w:cs="Times New Roman"/>
          <w:sz w:val="24"/>
          <w:szCs w:val="24"/>
        </w:rPr>
        <w:t xml:space="preserve">. The two concepts </w:t>
      </w:r>
      <w:r w:rsidR="009E5CB2">
        <w:rPr>
          <w:rFonts w:ascii="Times New Roman" w:hAnsi="Times New Roman" w:cs="Times New Roman"/>
          <w:sz w:val="24"/>
          <w:szCs w:val="24"/>
        </w:rPr>
        <w:t xml:space="preserve">of success </w:t>
      </w:r>
      <w:r w:rsidR="0079667B">
        <w:rPr>
          <w:rFonts w:ascii="Times New Roman" w:hAnsi="Times New Roman" w:cs="Times New Roman"/>
          <w:sz w:val="24"/>
          <w:szCs w:val="24"/>
        </w:rPr>
        <w:t xml:space="preserve">behind this technique </w:t>
      </w:r>
      <w:r w:rsidR="00733EEE">
        <w:rPr>
          <w:rFonts w:ascii="Times New Roman" w:hAnsi="Times New Roman" w:cs="Times New Roman"/>
          <w:sz w:val="24"/>
          <w:szCs w:val="24"/>
        </w:rPr>
        <w:t>are</w:t>
      </w:r>
      <w:r w:rsidR="0079667B">
        <w:rPr>
          <w:rFonts w:ascii="Times New Roman" w:hAnsi="Times New Roman" w:cs="Times New Roman"/>
          <w:sz w:val="24"/>
          <w:szCs w:val="24"/>
        </w:rPr>
        <w:t xml:space="preserve"> t</w:t>
      </w:r>
      <w:r>
        <w:rPr>
          <w:rFonts w:ascii="Times New Roman" w:hAnsi="Times New Roman" w:cs="Times New Roman"/>
          <w:sz w:val="24"/>
          <w:szCs w:val="24"/>
        </w:rPr>
        <w:t xml:space="preserve">he time dependent </w:t>
      </w:r>
      <w:r w:rsidR="00456AB9">
        <w:rPr>
          <w:rFonts w:ascii="Times New Roman" w:hAnsi="Times New Roman" w:cs="Times New Roman"/>
          <w:sz w:val="24"/>
          <w:szCs w:val="24"/>
        </w:rPr>
        <w:t xml:space="preserve">stress shadow </w:t>
      </w:r>
      <w:r w:rsidR="00D1035C">
        <w:rPr>
          <w:rFonts w:ascii="Times New Roman" w:hAnsi="Times New Roman" w:cs="Times New Roman"/>
          <w:sz w:val="24"/>
          <w:szCs w:val="24"/>
        </w:rPr>
        <w:t xml:space="preserve">effect </w:t>
      </w:r>
      <w:r w:rsidR="008A77D5">
        <w:rPr>
          <w:rFonts w:ascii="Times New Roman" w:hAnsi="Times New Roman" w:cs="Times New Roman"/>
          <w:sz w:val="24"/>
          <w:szCs w:val="24"/>
        </w:rPr>
        <w:t>due to</w:t>
      </w:r>
      <w:r w:rsidR="008D0E1E">
        <w:rPr>
          <w:rFonts w:ascii="Times New Roman" w:hAnsi="Times New Roman" w:cs="Times New Roman"/>
          <w:sz w:val="24"/>
          <w:szCs w:val="24"/>
        </w:rPr>
        <w:t xml:space="preserve"> i</w:t>
      </w:r>
      <w:r w:rsidR="008A77D5">
        <w:rPr>
          <w:rFonts w:ascii="Times New Roman" w:hAnsi="Times New Roman" w:cs="Times New Roman"/>
          <w:sz w:val="24"/>
          <w:szCs w:val="24"/>
        </w:rPr>
        <w:t>nduced unproppe</w:t>
      </w:r>
      <w:r w:rsidR="00C86A76">
        <w:rPr>
          <w:rFonts w:ascii="Times New Roman" w:hAnsi="Times New Roman" w:cs="Times New Roman"/>
          <w:sz w:val="24"/>
          <w:szCs w:val="24"/>
        </w:rPr>
        <w:t>d (IU) fracture</w:t>
      </w:r>
      <w:r w:rsidR="008A77D5">
        <w:rPr>
          <w:rFonts w:ascii="Times New Roman" w:hAnsi="Times New Roman" w:cs="Times New Roman"/>
          <w:sz w:val="24"/>
          <w:szCs w:val="24"/>
        </w:rPr>
        <w:t xml:space="preserve"> </w:t>
      </w:r>
      <w:r w:rsidR="009B4289">
        <w:rPr>
          <w:rFonts w:ascii="Times New Roman" w:hAnsi="Times New Roman" w:cs="Times New Roman"/>
          <w:sz w:val="24"/>
          <w:szCs w:val="24"/>
        </w:rPr>
        <w:t>closure (</w:t>
      </w:r>
      <w:r w:rsidR="009E5CB2">
        <w:rPr>
          <w:rFonts w:ascii="Times New Roman" w:hAnsi="Times New Roman" w:cs="Times New Roman"/>
          <w:sz w:val="24"/>
          <w:szCs w:val="24"/>
        </w:rPr>
        <w:t>Manchanda et al</w:t>
      </w:r>
      <w:r w:rsidR="00A46FE5">
        <w:rPr>
          <w:rFonts w:ascii="Times New Roman" w:hAnsi="Times New Roman" w:cs="Times New Roman"/>
          <w:sz w:val="24"/>
          <w:szCs w:val="24"/>
        </w:rPr>
        <w:t>. 2014</w:t>
      </w:r>
      <w:r w:rsidR="008D0E1E">
        <w:rPr>
          <w:rFonts w:ascii="Times New Roman" w:hAnsi="Times New Roman" w:cs="Times New Roman"/>
          <w:sz w:val="24"/>
          <w:szCs w:val="24"/>
        </w:rPr>
        <w:t>)</w:t>
      </w:r>
      <w:r w:rsidR="0079667B">
        <w:rPr>
          <w:rFonts w:ascii="Times New Roman" w:hAnsi="Times New Roman" w:cs="Times New Roman"/>
          <w:sz w:val="24"/>
          <w:szCs w:val="24"/>
        </w:rPr>
        <w:t xml:space="preserve"> and the presence of</w:t>
      </w:r>
      <w:r w:rsidR="008D0E1E">
        <w:rPr>
          <w:rFonts w:ascii="Times New Roman" w:hAnsi="Times New Roman" w:cs="Times New Roman"/>
          <w:sz w:val="24"/>
          <w:szCs w:val="24"/>
        </w:rPr>
        <w:t xml:space="preserve"> geological </w:t>
      </w:r>
      <w:r w:rsidR="008D0E1E" w:rsidRPr="00A46FE5">
        <w:rPr>
          <w:rFonts w:ascii="Times New Roman" w:hAnsi="Times New Roman" w:cs="Times New Roman"/>
          <w:sz w:val="24"/>
          <w:szCs w:val="24"/>
        </w:rPr>
        <w:t>heterogeneity</w:t>
      </w:r>
      <w:r w:rsidR="0079667B" w:rsidRPr="00A46FE5">
        <w:rPr>
          <w:rFonts w:ascii="Times New Roman" w:hAnsi="Times New Roman" w:cs="Times New Roman"/>
          <w:sz w:val="24"/>
          <w:szCs w:val="24"/>
        </w:rPr>
        <w:t xml:space="preserve"> and</w:t>
      </w:r>
      <w:r w:rsidR="008D0E1E" w:rsidRPr="00A46FE5">
        <w:rPr>
          <w:rFonts w:ascii="Times New Roman" w:hAnsi="Times New Roman" w:cs="Times New Roman"/>
          <w:sz w:val="24"/>
          <w:szCs w:val="24"/>
        </w:rPr>
        <w:t xml:space="preserve"> natural </w:t>
      </w:r>
      <w:r w:rsidR="004D1D7C" w:rsidRPr="00A46FE5">
        <w:rPr>
          <w:rFonts w:ascii="Times New Roman" w:hAnsi="Times New Roman" w:cs="Times New Roman"/>
          <w:sz w:val="24"/>
          <w:szCs w:val="24"/>
        </w:rPr>
        <w:t>fractures (</w:t>
      </w:r>
      <w:r w:rsidR="00A46FE5" w:rsidRPr="00A46FE5">
        <w:rPr>
          <w:rFonts w:ascii="Times New Roman" w:hAnsi="Times New Roman" w:cs="Times New Roman"/>
          <w:sz w:val="24"/>
          <w:szCs w:val="24"/>
        </w:rPr>
        <w:t>Nagel et al. 2014</w:t>
      </w:r>
      <w:r w:rsidR="0079667B" w:rsidRPr="00A46FE5">
        <w:rPr>
          <w:rFonts w:ascii="Times New Roman" w:hAnsi="Times New Roman" w:cs="Times New Roman"/>
          <w:sz w:val="24"/>
          <w:szCs w:val="24"/>
        </w:rPr>
        <w:t>).</w:t>
      </w:r>
      <w:r w:rsidR="00B84194" w:rsidRPr="00A46FE5">
        <w:rPr>
          <w:rFonts w:ascii="Times New Roman" w:hAnsi="Times New Roman" w:cs="Times New Roman"/>
          <w:sz w:val="24"/>
          <w:szCs w:val="24"/>
        </w:rPr>
        <w:t xml:space="preserve"> </w:t>
      </w:r>
      <w:r w:rsidR="0005598A" w:rsidRPr="00A46FE5">
        <w:rPr>
          <w:rFonts w:ascii="Times New Roman" w:hAnsi="Times New Roman" w:cs="Times New Roman"/>
          <w:sz w:val="24"/>
          <w:szCs w:val="24"/>
        </w:rPr>
        <w:t>To</w:t>
      </w:r>
      <w:r w:rsidR="0005598A">
        <w:rPr>
          <w:rFonts w:ascii="Times New Roman" w:hAnsi="Times New Roman" w:cs="Times New Roman"/>
          <w:sz w:val="24"/>
          <w:szCs w:val="24"/>
        </w:rPr>
        <w:t xml:space="preserve"> understand these concept</w:t>
      </w:r>
      <w:r w:rsidR="006B0806">
        <w:rPr>
          <w:rFonts w:ascii="Times New Roman" w:hAnsi="Times New Roman" w:cs="Times New Roman"/>
          <w:sz w:val="24"/>
          <w:szCs w:val="24"/>
        </w:rPr>
        <w:t>s</w:t>
      </w:r>
      <w:r w:rsidR="0005598A">
        <w:rPr>
          <w:rFonts w:ascii="Times New Roman" w:hAnsi="Times New Roman" w:cs="Times New Roman"/>
          <w:sz w:val="24"/>
          <w:szCs w:val="24"/>
        </w:rPr>
        <w:t>, it</w:t>
      </w:r>
      <w:r w:rsidR="00733EEE">
        <w:rPr>
          <w:rFonts w:ascii="Times New Roman" w:hAnsi="Times New Roman" w:cs="Times New Roman"/>
          <w:sz w:val="24"/>
          <w:szCs w:val="24"/>
        </w:rPr>
        <w:t xml:space="preserve"> i</w:t>
      </w:r>
      <w:r w:rsidR="0005598A">
        <w:rPr>
          <w:rFonts w:ascii="Times New Roman" w:hAnsi="Times New Roman" w:cs="Times New Roman"/>
          <w:sz w:val="24"/>
          <w:szCs w:val="24"/>
        </w:rPr>
        <w:t>s crucial to understand stress shadow</w:t>
      </w:r>
      <w:r w:rsidR="006E48F6">
        <w:rPr>
          <w:rFonts w:ascii="Times New Roman" w:hAnsi="Times New Roman" w:cs="Times New Roman"/>
          <w:sz w:val="24"/>
          <w:szCs w:val="24"/>
        </w:rPr>
        <w:t>,</w:t>
      </w:r>
      <w:r w:rsidR="0005598A">
        <w:rPr>
          <w:rFonts w:ascii="Times New Roman" w:hAnsi="Times New Roman" w:cs="Times New Roman"/>
          <w:sz w:val="24"/>
          <w:szCs w:val="24"/>
        </w:rPr>
        <w:t xml:space="preserve"> first. </w:t>
      </w:r>
    </w:p>
    <w:p w:rsidR="002234BD" w:rsidRPr="009B0578" w:rsidRDefault="004D1D7C" w:rsidP="009B0578">
      <w:pPr>
        <w:pBdr>
          <w:bottom w:val="single" w:sz="4" w:space="1" w:color="auto"/>
        </w:pBdr>
        <w:spacing w:line="360" w:lineRule="auto"/>
        <w:rPr>
          <w:rFonts w:ascii="Times New Roman" w:hAnsi="Times New Roman" w:cs="Times New Roman"/>
          <w:sz w:val="24"/>
          <w:szCs w:val="24"/>
        </w:rPr>
      </w:pPr>
      <w:r w:rsidRPr="009B0578">
        <w:rPr>
          <w:rFonts w:ascii="Times New Roman" w:hAnsi="Times New Roman" w:cs="Times New Roman"/>
          <w:b/>
          <w:sz w:val="24"/>
          <w:szCs w:val="24"/>
        </w:rPr>
        <w:t>S</w:t>
      </w:r>
      <w:r w:rsidR="0079667B" w:rsidRPr="009B0578">
        <w:rPr>
          <w:rFonts w:ascii="Times New Roman" w:hAnsi="Times New Roman" w:cs="Times New Roman"/>
          <w:b/>
          <w:sz w:val="24"/>
          <w:szCs w:val="24"/>
        </w:rPr>
        <w:t xml:space="preserve">tress </w:t>
      </w:r>
      <w:r w:rsidR="006D2E0A">
        <w:rPr>
          <w:rFonts w:ascii="Times New Roman" w:hAnsi="Times New Roman" w:cs="Times New Roman"/>
          <w:b/>
          <w:sz w:val="24"/>
          <w:szCs w:val="24"/>
        </w:rPr>
        <w:t>S</w:t>
      </w:r>
      <w:r w:rsidR="0079667B" w:rsidRPr="009B0578">
        <w:rPr>
          <w:rFonts w:ascii="Times New Roman" w:hAnsi="Times New Roman" w:cs="Times New Roman"/>
          <w:b/>
          <w:sz w:val="24"/>
          <w:szCs w:val="24"/>
        </w:rPr>
        <w:t xml:space="preserve">hadow </w:t>
      </w:r>
      <w:r w:rsidR="006D2E0A">
        <w:rPr>
          <w:rFonts w:ascii="Times New Roman" w:hAnsi="Times New Roman" w:cs="Times New Roman"/>
          <w:b/>
          <w:sz w:val="24"/>
          <w:szCs w:val="24"/>
        </w:rPr>
        <w:t>E</w:t>
      </w:r>
      <w:r w:rsidR="0079667B" w:rsidRPr="009B0578">
        <w:rPr>
          <w:rFonts w:ascii="Times New Roman" w:hAnsi="Times New Roman" w:cs="Times New Roman"/>
          <w:b/>
          <w:sz w:val="24"/>
          <w:szCs w:val="24"/>
        </w:rPr>
        <w:t>ffect</w:t>
      </w:r>
    </w:p>
    <w:p w:rsidR="00722FC2" w:rsidRDefault="0061552B" w:rsidP="0067202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When </w:t>
      </w:r>
      <w:r w:rsidR="003B2194">
        <w:rPr>
          <w:rFonts w:ascii="Times New Roman" w:hAnsi="Times New Roman" w:cs="Times New Roman"/>
          <w:sz w:val="24"/>
          <w:szCs w:val="24"/>
        </w:rPr>
        <w:t>a</w:t>
      </w:r>
      <w:r>
        <w:rPr>
          <w:rFonts w:ascii="Times New Roman" w:hAnsi="Times New Roman" w:cs="Times New Roman"/>
          <w:sz w:val="24"/>
          <w:szCs w:val="24"/>
        </w:rPr>
        <w:t xml:space="preserve"> hydraulic fracture propagates, </w:t>
      </w:r>
      <w:r w:rsidR="00103DF9">
        <w:rPr>
          <w:rFonts w:ascii="Times New Roman" w:hAnsi="Times New Roman" w:cs="Times New Roman"/>
          <w:sz w:val="24"/>
          <w:szCs w:val="24"/>
        </w:rPr>
        <w:t xml:space="preserve">it </w:t>
      </w:r>
      <w:r w:rsidR="00A46FE5">
        <w:rPr>
          <w:rFonts w:ascii="Times New Roman" w:hAnsi="Times New Roman" w:cs="Times New Roman"/>
          <w:sz w:val="24"/>
          <w:szCs w:val="24"/>
        </w:rPr>
        <w:t xml:space="preserve">reorients </w:t>
      </w:r>
      <w:r w:rsidR="00103DF9">
        <w:rPr>
          <w:rFonts w:ascii="Times New Roman" w:hAnsi="Times New Roman" w:cs="Times New Roman"/>
          <w:sz w:val="24"/>
          <w:szCs w:val="24"/>
        </w:rPr>
        <w:t xml:space="preserve">the stress </w:t>
      </w:r>
      <w:r w:rsidR="00A46FE5">
        <w:rPr>
          <w:rFonts w:ascii="Times New Roman" w:hAnsi="Times New Roman" w:cs="Times New Roman"/>
          <w:sz w:val="24"/>
          <w:szCs w:val="24"/>
        </w:rPr>
        <w:t xml:space="preserve">field </w:t>
      </w:r>
      <w:r>
        <w:rPr>
          <w:rFonts w:ascii="Times New Roman" w:hAnsi="Times New Roman" w:cs="Times New Roman"/>
          <w:sz w:val="24"/>
          <w:szCs w:val="24"/>
        </w:rPr>
        <w:t xml:space="preserve">around the fracture and creates a stress shadow effect. </w:t>
      </w:r>
      <w:r w:rsidR="003B2194">
        <w:rPr>
          <w:rFonts w:ascii="Times New Roman" w:hAnsi="Times New Roman" w:cs="Times New Roman"/>
          <w:sz w:val="24"/>
          <w:szCs w:val="24"/>
        </w:rPr>
        <w:t>The</w:t>
      </w:r>
      <w:r>
        <w:rPr>
          <w:rFonts w:ascii="Times New Roman" w:hAnsi="Times New Roman" w:cs="Times New Roman"/>
          <w:sz w:val="24"/>
          <w:szCs w:val="24"/>
        </w:rPr>
        <w:t xml:space="preserve"> stress shadow affect has a great impact on the growth of </w:t>
      </w:r>
      <w:r w:rsidR="00103DF9">
        <w:rPr>
          <w:rFonts w:ascii="Times New Roman" w:hAnsi="Times New Roman" w:cs="Times New Roman"/>
          <w:sz w:val="24"/>
          <w:szCs w:val="24"/>
        </w:rPr>
        <w:t xml:space="preserve">subsequent fractures. The force at which the fracture in created </w:t>
      </w:r>
      <w:r w:rsidR="004D67E8">
        <w:rPr>
          <w:rFonts w:ascii="Times New Roman" w:hAnsi="Times New Roman" w:cs="Times New Roman"/>
          <w:sz w:val="24"/>
          <w:szCs w:val="24"/>
        </w:rPr>
        <w:t>induces a compression</w:t>
      </w:r>
      <w:r w:rsidR="00103DF9">
        <w:rPr>
          <w:rFonts w:ascii="Times New Roman" w:hAnsi="Times New Roman" w:cs="Times New Roman"/>
          <w:sz w:val="24"/>
          <w:szCs w:val="24"/>
        </w:rPr>
        <w:t xml:space="preserve"> region perpe</w:t>
      </w:r>
      <w:r w:rsidR="00295CE1">
        <w:rPr>
          <w:rFonts w:ascii="Times New Roman" w:hAnsi="Times New Roman" w:cs="Times New Roman"/>
          <w:sz w:val="24"/>
          <w:szCs w:val="24"/>
        </w:rPr>
        <w:t xml:space="preserve">ndicular to the fracture and a </w:t>
      </w:r>
      <w:r w:rsidR="00103DF9">
        <w:rPr>
          <w:rFonts w:ascii="Times New Roman" w:hAnsi="Times New Roman" w:cs="Times New Roman"/>
          <w:sz w:val="24"/>
          <w:szCs w:val="24"/>
        </w:rPr>
        <w:t>tensile region at the fracture tip (</w:t>
      </w:r>
      <w:r w:rsidR="00A46FE5">
        <w:rPr>
          <w:rFonts w:ascii="Times New Roman" w:hAnsi="Times New Roman" w:cs="Times New Roman"/>
          <w:sz w:val="24"/>
          <w:szCs w:val="24"/>
        </w:rPr>
        <w:t xml:space="preserve">Patel et al. 2016). </w:t>
      </w:r>
      <w:r w:rsidR="003B2194">
        <w:rPr>
          <w:rFonts w:ascii="Times New Roman" w:hAnsi="Times New Roman" w:cs="Times New Roman"/>
          <w:sz w:val="24"/>
          <w:szCs w:val="24"/>
        </w:rPr>
        <w:t>The</w:t>
      </w:r>
      <w:r w:rsidR="00103DF9">
        <w:rPr>
          <w:rFonts w:ascii="Times New Roman" w:hAnsi="Times New Roman" w:cs="Times New Roman"/>
          <w:sz w:val="24"/>
          <w:szCs w:val="24"/>
        </w:rPr>
        <w:t xml:space="preserve"> stress shadow affect is </w:t>
      </w:r>
      <w:r w:rsidR="00722FC2">
        <w:rPr>
          <w:rFonts w:ascii="Times New Roman" w:hAnsi="Times New Roman" w:cs="Times New Roman"/>
          <w:sz w:val="24"/>
          <w:szCs w:val="24"/>
        </w:rPr>
        <w:t>shown</w:t>
      </w:r>
      <w:r w:rsidR="00103DF9">
        <w:rPr>
          <w:rFonts w:ascii="Times New Roman" w:hAnsi="Times New Roman" w:cs="Times New Roman"/>
          <w:sz w:val="24"/>
          <w:szCs w:val="24"/>
        </w:rPr>
        <w:t xml:space="preserve"> in the </w:t>
      </w:r>
      <w:r w:rsidR="00856795">
        <w:rPr>
          <w:rFonts w:ascii="Times New Roman" w:hAnsi="Times New Roman" w:cs="Times New Roman"/>
          <w:sz w:val="24"/>
          <w:szCs w:val="24"/>
        </w:rPr>
        <w:t>F</w:t>
      </w:r>
      <w:r w:rsidR="00103DF9">
        <w:rPr>
          <w:rFonts w:ascii="Times New Roman" w:hAnsi="Times New Roman" w:cs="Times New Roman"/>
          <w:sz w:val="24"/>
          <w:szCs w:val="24"/>
        </w:rPr>
        <w:t>igure 2 below.</w:t>
      </w:r>
    </w:p>
    <w:p w:rsidR="00103DF9" w:rsidRDefault="00722FC2" w:rsidP="006141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4689D2" wp14:editId="36220226">
            <wp:extent cx="1016000" cy="1098293"/>
            <wp:effectExtent l="0" t="0" r="0" b="0"/>
            <wp:docPr id="5" name="Picture 5" descr="file:///var/folders/nv/vptzv9mx3fd366wr5_xzd69hqgfvbz/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631" cy="1143295"/>
                    </a:xfrm>
                    <a:prstGeom prst="rect">
                      <a:avLst/>
                    </a:prstGeom>
                  </pic:spPr>
                </pic:pic>
              </a:graphicData>
            </a:graphic>
          </wp:inline>
        </w:drawing>
      </w:r>
      <w:r w:rsidR="006141CB">
        <w:rPr>
          <w:rFonts w:ascii="Times New Roman" w:hAnsi="Times New Roman" w:cs="Times New Roman"/>
          <w:noProof/>
          <w:sz w:val="24"/>
          <w:szCs w:val="24"/>
        </w:rPr>
        <w:drawing>
          <wp:inline distT="0" distB="0" distL="0" distR="0">
            <wp:extent cx="179188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e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0776" cy="1234620"/>
                    </a:xfrm>
                    <a:prstGeom prst="rect">
                      <a:avLst/>
                    </a:prstGeom>
                  </pic:spPr>
                </pic:pic>
              </a:graphicData>
            </a:graphic>
          </wp:inline>
        </w:drawing>
      </w:r>
    </w:p>
    <w:p w:rsidR="006141CB" w:rsidRDefault="0062008D" w:rsidP="006141CB">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6141CB" w:rsidRPr="00D1035C">
        <w:rPr>
          <w:rFonts w:ascii="Times New Roman" w:hAnsi="Times New Roman" w:cs="Times New Roman"/>
          <w:b/>
          <w:sz w:val="20"/>
          <w:szCs w:val="20"/>
        </w:rPr>
        <w:t xml:space="preserve">: </w:t>
      </w:r>
      <w:r w:rsidR="006141CB">
        <w:rPr>
          <w:rFonts w:ascii="Times New Roman" w:hAnsi="Times New Roman" w:cs="Times New Roman"/>
          <w:b/>
          <w:sz w:val="20"/>
          <w:szCs w:val="20"/>
        </w:rPr>
        <w:t>Illustration of stress shadow around the fracture</w:t>
      </w:r>
    </w:p>
    <w:p w:rsidR="00337A01" w:rsidRDefault="004D1D7C"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A46FE5">
        <w:rPr>
          <w:rFonts w:ascii="Times New Roman" w:hAnsi="Times New Roman" w:cs="Times New Roman"/>
          <w:sz w:val="24"/>
          <w:szCs w:val="24"/>
        </w:rPr>
        <w:t xml:space="preserve">force between </w:t>
      </w:r>
      <w:r>
        <w:rPr>
          <w:rFonts w:ascii="Times New Roman" w:hAnsi="Times New Roman" w:cs="Times New Roman"/>
          <w:sz w:val="24"/>
          <w:szCs w:val="24"/>
        </w:rPr>
        <w:t xml:space="preserve">two </w:t>
      </w:r>
      <w:r w:rsidR="00856795">
        <w:rPr>
          <w:rFonts w:ascii="Times New Roman" w:hAnsi="Times New Roman" w:cs="Times New Roman"/>
          <w:sz w:val="24"/>
          <w:szCs w:val="24"/>
        </w:rPr>
        <w:t xml:space="preserve">adjacent </w:t>
      </w:r>
      <w:r>
        <w:rPr>
          <w:rFonts w:ascii="Times New Roman" w:hAnsi="Times New Roman" w:cs="Times New Roman"/>
          <w:sz w:val="24"/>
          <w:szCs w:val="24"/>
        </w:rPr>
        <w:t>fractures attract</w:t>
      </w:r>
      <w:r w:rsidR="00337A01">
        <w:rPr>
          <w:rFonts w:ascii="Times New Roman" w:hAnsi="Times New Roman" w:cs="Times New Roman"/>
          <w:sz w:val="24"/>
          <w:szCs w:val="24"/>
        </w:rPr>
        <w:t>s</w:t>
      </w:r>
      <w:r>
        <w:rPr>
          <w:rFonts w:ascii="Times New Roman" w:hAnsi="Times New Roman" w:cs="Times New Roman"/>
          <w:sz w:val="24"/>
          <w:szCs w:val="24"/>
        </w:rPr>
        <w:t xml:space="preserve"> </w:t>
      </w:r>
      <w:r w:rsidR="00A46FE5">
        <w:rPr>
          <w:rFonts w:ascii="Times New Roman" w:hAnsi="Times New Roman" w:cs="Times New Roman"/>
          <w:sz w:val="24"/>
          <w:szCs w:val="24"/>
        </w:rPr>
        <w:t xml:space="preserve">and </w:t>
      </w:r>
      <w:r w:rsidR="00D11553">
        <w:rPr>
          <w:rFonts w:ascii="Times New Roman" w:hAnsi="Times New Roman" w:cs="Times New Roman"/>
          <w:sz w:val="24"/>
          <w:szCs w:val="24"/>
        </w:rPr>
        <w:t>a</w:t>
      </w:r>
      <w:r w:rsidR="00856795">
        <w:rPr>
          <w:rFonts w:ascii="Times New Roman" w:hAnsi="Times New Roman" w:cs="Times New Roman"/>
          <w:sz w:val="24"/>
          <w:szCs w:val="24"/>
        </w:rPr>
        <w:t>ffect</w:t>
      </w:r>
      <w:r w:rsidR="003B2194">
        <w:rPr>
          <w:rFonts w:ascii="Times New Roman" w:hAnsi="Times New Roman" w:cs="Times New Roman"/>
          <w:sz w:val="24"/>
          <w:szCs w:val="24"/>
        </w:rPr>
        <w:t>s</w:t>
      </w:r>
      <w:r w:rsidR="00426C7D">
        <w:rPr>
          <w:rFonts w:ascii="Times New Roman" w:hAnsi="Times New Roman" w:cs="Times New Roman"/>
          <w:sz w:val="24"/>
          <w:szCs w:val="24"/>
        </w:rPr>
        <w:t xml:space="preserve"> the fracture growth of new fractures</w:t>
      </w:r>
      <w:r w:rsidR="00ED0F7F">
        <w:rPr>
          <w:rFonts w:ascii="Times New Roman" w:hAnsi="Times New Roman" w:cs="Times New Roman"/>
          <w:sz w:val="24"/>
          <w:szCs w:val="24"/>
        </w:rPr>
        <w:t>.</w:t>
      </w:r>
      <w:r w:rsidR="00337A01" w:rsidRPr="00337A01">
        <w:rPr>
          <w:rFonts w:ascii="Times New Roman" w:hAnsi="Times New Roman" w:cs="Times New Roman"/>
          <w:sz w:val="24"/>
          <w:szCs w:val="24"/>
        </w:rPr>
        <w:t xml:space="preserve"> </w:t>
      </w:r>
      <w:r w:rsidR="00337A01">
        <w:rPr>
          <w:rFonts w:ascii="Times New Roman" w:hAnsi="Times New Roman" w:cs="Times New Roman"/>
          <w:sz w:val="24"/>
          <w:szCs w:val="24"/>
        </w:rPr>
        <w:t>The effects include</w:t>
      </w:r>
      <w:r w:rsidR="006B0806">
        <w:rPr>
          <w:rFonts w:ascii="Times New Roman" w:hAnsi="Times New Roman" w:cs="Times New Roman"/>
          <w:sz w:val="24"/>
          <w:szCs w:val="24"/>
        </w:rPr>
        <w:t xml:space="preserve"> deviated fractures from their orientation, screen outs, and </w:t>
      </w:r>
      <w:r w:rsidR="00426C7D">
        <w:rPr>
          <w:rFonts w:ascii="Times New Roman" w:hAnsi="Times New Roman" w:cs="Times New Roman"/>
          <w:sz w:val="24"/>
          <w:szCs w:val="24"/>
        </w:rPr>
        <w:t xml:space="preserve">uneven </w:t>
      </w:r>
      <w:r w:rsidR="006B0806">
        <w:rPr>
          <w:rFonts w:ascii="Times New Roman" w:hAnsi="Times New Roman" w:cs="Times New Roman"/>
          <w:sz w:val="24"/>
          <w:szCs w:val="24"/>
        </w:rPr>
        <w:t>fracture geometry.</w:t>
      </w:r>
      <w:r w:rsidR="00DC0E17">
        <w:rPr>
          <w:rFonts w:ascii="Times New Roman" w:hAnsi="Times New Roman" w:cs="Times New Roman"/>
          <w:sz w:val="24"/>
          <w:szCs w:val="24"/>
        </w:rPr>
        <w:t xml:space="preserve"> </w:t>
      </w:r>
      <w:r w:rsidR="00337A01">
        <w:rPr>
          <w:rFonts w:ascii="Times New Roman" w:hAnsi="Times New Roman" w:cs="Times New Roman"/>
          <w:sz w:val="24"/>
          <w:szCs w:val="24"/>
        </w:rPr>
        <w:t>Additionally, the natural fractures and fissures</w:t>
      </w:r>
      <w:r w:rsidR="00954DED">
        <w:rPr>
          <w:rFonts w:ascii="Times New Roman" w:hAnsi="Times New Roman" w:cs="Times New Roman"/>
          <w:sz w:val="24"/>
          <w:szCs w:val="24"/>
        </w:rPr>
        <w:t xml:space="preserve"> also</w:t>
      </w:r>
      <w:r w:rsidR="00337A01">
        <w:rPr>
          <w:rFonts w:ascii="Times New Roman" w:hAnsi="Times New Roman" w:cs="Times New Roman"/>
          <w:sz w:val="24"/>
          <w:szCs w:val="24"/>
        </w:rPr>
        <w:t xml:space="preserve"> govern the fracture geometry. The </w:t>
      </w:r>
      <w:r w:rsidR="00337A01" w:rsidRPr="00337A01">
        <w:rPr>
          <w:rFonts w:ascii="Times New Roman" w:hAnsi="Times New Roman" w:cs="Times New Roman"/>
          <w:sz w:val="24"/>
          <w:szCs w:val="24"/>
        </w:rPr>
        <w:t xml:space="preserve">enhanced conductivity region established by these </w:t>
      </w:r>
      <w:r w:rsidR="00337A01">
        <w:rPr>
          <w:rFonts w:ascii="Times New Roman" w:hAnsi="Times New Roman" w:cs="Times New Roman"/>
          <w:sz w:val="24"/>
          <w:szCs w:val="24"/>
        </w:rPr>
        <w:t>natural f</w:t>
      </w:r>
      <w:r w:rsidR="00D95DC0">
        <w:rPr>
          <w:rFonts w:ascii="Times New Roman" w:hAnsi="Times New Roman" w:cs="Times New Roman"/>
          <w:sz w:val="24"/>
          <w:szCs w:val="24"/>
        </w:rPr>
        <w:t>racture</w:t>
      </w:r>
      <w:r w:rsidR="00426C7D">
        <w:rPr>
          <w:rFonts w:ascii="Times New Roman" w:hAnsi="Times New Roman" w:cs="Times New Roman"/>
          <w:sz w:val="24"/>
          <w:szCs w:val="24"/>
        </w:rPr>
        <w:t xml:space="preserve">s </w:t>
      </w:r>
      <w:proofErr w:type="gramStart"/>
      <w:r w:rsidR="00426C7D">
        <w:rPr>
          <w:rFonts w:ascii="Times New Roman" w:hAnsi="Times New Roman" w:cs="Times New Roman"/>
          <w:sz w:val="24"/>
          <w:szCs w:val="24"/>
        </w:rPr>
        <w:t>causes</w:t>
      </w:r>
      <w:proofErr w:type="gramEnd"/>
      <w:r w:rsidR="00337A01">
        <w:rPr>
          <w:rFonts w:ascii="Times New Roman" w:hAnsi="Times New Roman" w:cs="Times New Roman"/>
          <w:sz w:val="24"/>
          <w:szCs w:val="24"/>
        </w:rPr>
        <w:t xml:space="preserve"> new fractures to</w:t>
      </w:r>
      <w:r w:rsidR="00D95DC0">
        <w:rPr>
          <w:rFonts w:ascii="Times New Roman" w:hAnsi="Times New Roman" w:cs="Times New Roman"/>
          <w:sz w:val="24"/>
          <w:szCs w:val="24"/>
        </w:rPr>
        <w:t xml:space="preserve"> propagate in the direction of least resistant</w:t>
      </w:r>
      <w:r w:rsidR="00426C7D">
        <w:rPr>
          <w:rFonts w:ascii="Times New Roman" w:hAnsi="Times New Roman" w:cs="Times New Roman"/>
          <w:sz w:val="24"/>
          <w:szCs w:val="24"/>
        </w:rPr>
        <w:t xml:space="preserve"> giving</w:t>
      </w:r>
      <w:r w:rsidR="00337A01">
        <w:rPr>
          <w:rFonts w:ascii="Times New Roman" w:hAnsi="Times New Roman" w:cs="Times New Roman"/>
          <w:sz w:val="24"/>
          <w:szCs w:val="24"/>
        </w:rPr>
        <w:t xml:space="preserve"> a biased fracture geometry</w:t>
      </w:r>
      <w:r w:rsidR="006B0806">
        <w:rPr>
          <w:rFonts w:ascii="Times New Roman" w:hAnsi="Times New Roman" w:cs="Times New Roman"/>
          <w:sz w:val="24"/>
          <w:szCs w:val="24"/>
        </w:rPr>
        <w:t xml:space="preserve"> (</w:t>
      </w:r>
      <w:r w:rsidR="00A46FE5" w:rsidRPr="00A46FE5">
        <w:rPr>
          <w:rFonts w:ascii="Times New Roman" w:hAnsi="Times New Roman" w:cs="Times New Roman"/>
          <w:sz w:val="24"/>
          <w:szCs w:val="24"/>
        </w:rPr>
        <w:t>Nagel et al. 2014</w:t>
      </w:r>
      <w:r w:rsidR="006B0806">
        <w:rPr>
          <w:rFonts w:ascii="Times New Roman" w:hAnsi="Times New Roman" w:cs="Times New Roman"/>
          <w:sz w:val="24"/>
          <w:szCs w:val="24"/>
        </w:rPr>
        <w:t>).</w:t>
      </w:r>
      <w:r w:rsidR="00D95DC0">
        <w:rPr>
          <w:rFonts w:ascii="Times New Roman" w:hAnsi="Times New Roman" w:cs="Times New Roman"/>
          <w:sz w:val="24"/>
          <w:szCs w:val="24"/>
        </w:rPr>
        <w:t xml:space="preserve"> </w:t>
      </w:r>
    </w:p>
    <w:p w:rsidR="00A7473C" w:rsidRDefault="00F26EE2"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many </w:t>
      </w:r>
      <w:r w:rsidR="00A46FE5">
        <w:rPr>
          <w:rFonts w:ascii="Times New Roman" w:hAnsi="Times New Roman" w:cs="Times New Roman"/>
          <w:sz w:val="24"/>
          <w:szCs w:val="24"/>
        </w:rPr>
        <w:t xml:space="preserve">papers, it is stated </w:t>
      </w:r>
      <w:r>
        <w:rPr>
          <w:rFonts w:ascii="Times New Roman" w:hAnsi="Times New Roman" w:cs="Times New Roman"/>
          <w:sz w:val="24"/>
          <w:szCs w:val="24"/>
        </w:rPr>
        <w:t>tha</w:t>
      </w:r>
      <w:r w:rsidR="003B2194">
        <w:rPr>
          <w:rFonts w:ascii="Times New Roman" w:hAnsi="Times New Roman" w:cs="Times New Roman"/>
          <w:sz w:val="24"/>
          <w:szCs w:val="24"/>
        </w:rPr>
        <w:t>t Y</w:t>
      </w:r>
      <w:r>
        <w:rPr>
          <w:rFonts w:ascii="Times New Roman" w:hAnsi="Times New Roman" w:cs="Times New Roman"/>
          <w:sz w:val="24"/>
          <w:szCs w:val="24"/>
        </w:rPr>
        <w:t xml:space="preserve">oung’s </w:t>
      </w:r>
      <w:r w:rsidR="003B2194">
        <w:rPr>
          <w:rFonts w:ascii="Times New Roman" w:hAnsi="Times New Roman" w:cs="Times New Roman"/>
          <w:sz w:val="24"/>
          <w:szCs w:val="24"/>
        </w:rPr>
        <w:t>M</w:t>
      </w:r>
      <w:r>
        <w:rPr>
          <w:rFonts w:ascii="Times New Roman" w:hAnsi="Times New Roman" w:cs="Times New Roman"/>
          <w:sz w:val="24"/>
          <w:szCs w:val="24"/>
        </w:rPr>
        <w:t>odulus</w:t>
      </w:r>
      <w:r w:rsidR="00426C7D">
        <w:rPr>
          <w:rFonts w:ascii="Times New Roman" w:hAnsi="Times New Roman" w:cs="Times New Roman"/>
          <w:sz w:val="24"/>
          <w:szCs w:val="24"/>
        </w:rPr>
        <w:t>,</w:t>
      </w:r>
      <w:r>
        <w:rPr>
          <w:rFonts w:ascii="Times New Roman" w:hAnsi="Times New Roman" w:cs="Times New Roman"/>
          <w:sz w:val="24"/>
          <w:szCs w:val="24"/>
        </w:rPr>
        <w:t xml:space="preserve"> fracture spacing, fracture geometry and in-situ stress are important parameter in fracture design and these parameters are affected by stress shadow. </w:t>
      </w:r>
      <w:r w:rsidR="00426C7D">
        <w:rPr>
          <w:rFonts w:ascii="Times New Roman" w:hAnsi="Times New Roman" w:cs="Times New Roman"/>
          <w:sz w:val="24"/>
          <w:szCs w:val="24"/>
        </w:rPr>
        <w:t xml:space="preserve">In </w:t>
      </w:r>
      <w:r w:rsidR="00A46FE5">
        <w:rPr>
          <w:rFonts w:ascii="Times New Roman" w:hAnsi="Times New Roman" w:cs="Times New Roman"/>
          <w:sz w:val="24"/>
          <w:szCs w:val="24"/>
        </w:rPr>
        <w:t xml:space="preserve">the </w:t>
      </w:r>
      <w:r w:rsidR="00426C7D">
        <w:rPr>
          <w:rFonts w:ascii="Times New Roman" w:hAnsi="Times New Roman" w:cs="Times New Roman"/>
          <w:sz w:val="24"/>
          <w:szCs w:val="24"/>
        </w:rPr>
        <w:t>paper</w:t>
      </w:r>
      <w:r w:rsidR="00A46FE5">
        <w:rPr>
          <w:rFonts w:ascii="Times New Roman" w:hAnsi="Times New Roman" w:cs="Times New Roman"/>
          <w:sz w:val="24"/>
          <w:szCs w:val="24"/>
        </w:rPr>
        <w:t xml:space="preserve"> by Nagel and Sanchez (2013)</w:t>
      </w:r>
      <w:r w:rsidR="00426C7D">
        <w:rPr>
          <w:rFonts w:ascii="Times New Roman" w:hAnsi="Times New Roman" w:cs="Times New Roman"/>
          <w:sz w:val="24"/>
          <w:szCs w:val="24"/>
        </w:rPr>
        <w:t>, it was</w:t>
      </w:r>
      <w:r w:rsidR="00A7473C">
        <w:rPr>
          <w:rFonts w:ascii="Times New Roman" w:hAnsi="Times New Roman" w:cs="Times New Roman"/>
          <w:sz w:val="24"/>
          <w:szCs w:val="24"/>
        </w:rPr>
        <w:t xml:space="preserve"> noted that increasing </w:t>
      </w:r>
      <w:r w:rsidR="00614B3B">
        <w:rPr>
          <w:rFonts w:ascii="Times New Roman" w:hAnsi="Times New Roman" w:cs="Times New Roman"/>
          <w:sz w:val="24"/>
          <w:szCs w:val="24"/>
        </w:rPr>
        <w:t>horizontal minimum stress (</w:t>
      </w:r>
      <w:r w:rsidR="00A7473C">
        <w:rPr>
          <w:rFonts w:ascii="Times New Roman" w:hAnsi="Times New Roman" w:cs="Times New Roman"/>
          <w:sz w:val="24"/>
          <w:szCs w:val="24"/>
        </w:rPr>
        <w:t>Shmin</w:t>
      </w:r>
      <w:r w:rsidR="00614B3B">
        <w:rPr>
          <w:rFonts w:ascii="Times New Roman" w:hAnsi="Times New Roman" w:cs="Times New Roman"/>
          <w:sz w:val="24"/>
          <w:szCs w:val="24"/>
        </w:rPr>
        <w:t>)</w:t>
      </w:r>
      <w:r w:rsidR="00A7473C">
        <w:rPr>
          <w:rFonts w:ascii="Times New Roman" w:hAnsi="Times New Roman" w:cs="Times New Roman"/>
          <w:sz w:val="24"/>
          <w:szCs w:val="24"/>
        </w:rPr>
        <w:t xml:space="preserve"> due to stress shadow extends distances more than 1000m behind a fracture and spreads out above and below. The Shmin increases if the spacing of the stages are reduced. In </w:t>
      </w:r>
      <w:r w:rsidR="00A46FE5">
        <w:rPr>
          <w:rFonts w:ascii="Times New Roman" w:hAnsi="Times New Roman" w:cs="Times New Roman"/>
          <w:sz w:val="24"/>
          <w:szCs w:val="24"/>
        </w:rPr>
        <w:t>another</w:t>
      </w:r>
      <w:r w:rsidR="00856795">
        <w:rPr>
          <w:rFonts w:ascii="Times New Roman" w:hAnsi="Times New Roman" w:cs="Times New Roman"/>
          <w:sz w:val="24"/>
          <w:szCs w:val="24"/>
        </w:rPr>
        <w:t xml:space="preserve"> 2018</w:t>
      </w:r>
      <w:r w:rsidR="00A46FE5">
        <w:rPr>
          <w:rFonts w:ascii="Times New Roman" w:hAnsi="Times New Roman" w:cs="Times New Roman"/>
          <w:sz w:val="24"/>
          <w:szCs w:val="24"/>
        </w:rPr>
        <w:t xml:space="preserve"> publication</w:t>
      </w:r>
      <w:r w:rsidR="00856795">
        <w:rPr>
          <w:rFonts w:ascii="Times New Roman" w:hAnsi="Times New Roman" w:cs="Times New Roman"/>
          <w:sz w:val="24"/>
          <w:szCs w:val="24"/>
        </w:rPr>
        <w:t xml:space="preserve">, </w:t>
      </w:r>
      <w:r w:rsidR="00A46FE5">
        <w:rPr>
          <w:rFonts w:ascii="Times New Roman" w:hAnsi="Times New Roman" w:cs="Times New Roman"/>
          <w:sz w:val="24"/>
          <w:szCs w:val="24"/>
        </w:rPr>
        <w:t>Nagel</w:t>
      </w:r>
      <w:r w:rsidR="00A7473C">
        <w:rPr>
          <w:rFonts w:ascii="Times New Roman" w:hAnsi="Times New Roman" w:cs="Times New Roman"/>
          <w:sz w:val="24"/>
          <w:szCs w:val="24"/>
        </w:rPr>
        <w:t xml:space="preserve"> did continuum simulations to understand the stress shadow behavior</w:t>
      </w:r>
      <w:r w:rsidR="00856795">
        <w:rPr>
          <w:rFonts w:ascii="Times New Roman" w:hAnsi="Times New Roman" w:cs="Times New Roman"/>
          <w:sz w:val="24"/>
          <w:szCs w:val="24"/>
        </w:rPr>
        <w:t xml:space="preserve"> (Nagel et al 2013)</w:t>
      </w:r>
      <w:r w:rsidR="00A7473C">
        <w:rPr>
          <w:rFonts w:ascii="Times New Roman" w:hAnsi="Times New Roman" w:cs="Times New Roman"/>
          <w:sz w:val="24"/>
          <w:szCs w:val="24"/>
        </w:rPr>
        <w:t xml:space="preserve">. To obtain a single hydraulic fracture stress shadow a series of initial simulations were conducted </w:t>
      </w:r>
      <w:r w:rsidR="00A46FE5">
        <w:rPr>
          <w:rFonts w:ascii="Times New Roman" w:hAnsi="Times New Roman" w:cs="Times New Roman"/>
          <w:sz w:val="24"/>
          <w:szCs w:val="24"/>
        </w:rPr>
        <w:t xml:space="preserve">to </w:t>
      </w:r>
      <w:r w:rsidR="00A7473C">
        <w:rPr>
          <w:rFonts w:ascii="Times New Roman" w:hAnsi="Times New Roman" w:cs="Times New Roman"/>
          <w:sz w:val="24"/>
          <w:szCs w:val="24"/>
        </w:rPr>
        <w:t xml:space="preserve">understand the impact of fracture height and stage spacing. Figure 3 shows the stress shadow obtained from a single hydraulic fracture and its effect on Shmin </w:t>
      </w:r>
      <w:r w:rsidR="00856795">
        <w:rPr>
          <w:rFonts w:ascii="Times New Roman" w:hAnsi="Times New Roman" w:cs="Times New Roman"/>
          <w:sz w:val="24"/>
          <w:szCs w:val="24"/>
        </w:rPr>
        <w:t>when</w:t>
      </w:r>
      <w:r w:rsidR="00A7473C">
        <w:rPr>
          <w:rFonts w:ascii="Times New Roman" w:hAnsi="Times New Roman" w:cs="Times New Roman"/>
          <w:sz w:val="24"/>
          <w:szCs w:val="24"/>
        </w:rPr>
        <w:t xml:space="preserve"> the height is increased from, 40 to 80 m.</w:t>
      </w:r>
    </w:p>
    <w:p w:rsidR="00A7473C" w:rsidRDefault="00A7473C" w:rsidP="00A7473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E57A72" wp14:editId="61973111">
            <wp:extent cx="1940861" cy="1464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3517.tmp"/>
                    <pic:cNvPicPr/>
                  </pic:nvPicPr>
                  <pic:blipFill>
                    <a:blip r:embed="rId13">
                      <a:extLst>
                        <a:ext uri="{28A0092B-C50C-407E-A947-70E740481C1C}">
                          <a14:useLocalDpi xmlns:a14="http://schemas.microsoft.com/office/drawing/2010/main" val="0"/>
                        </a:ext>
                      </a:extLst>
                    </a:blip>
                    <a:stretch>
                      <a:fillRect/>
                    </a:stretch>
                  </pic:blipFill>
                  <pic:spPr>
                    <a:xfrm>
                      <a:off x="0" y="0"/>
                      <a:ext cx="2068433" cy="1560558"/>
                    </a:xfrm>
                    <a:prstGeom prst="rect">
                      <a:avLst/>
                    </a:prstGeom>
                  </pic:spPr>
                </pic:pic>
              </a:graphicData>
            </a:graphic>
          </wp:inline>
        </w:drawing>
      </w:r>
      <w:r>
        <w:rPr>
          <w:rFonts w:ascii="Times New Roman" w:hAnsi="Times New Roman" w:cs="Times New Roman"/>
          <w:noProof/>
          <w:sz w:val="24"/>
          <w:szCs w:val="24"/>
        </w:rPr>
        <w:drawing>
          <wp:inline distT="0" distB="0" distL="0" distR="0" wp14:anchorId="00424839" wp14:editId="09D96D88">
            <wp:extent cx="2148567" cy="1465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D30.tmp"/>
                    <pic:cNvPicPr/>
                  </pic:nvPicPr>
                  <pic:blipFill>
                    <a:blip r:embed="rId14">
                      <a:extLst>
                        <a:ext uri="{28A0092B-C50C-407E-A947-70E740481C1C}">
                          <a14:useLocalDpi xmlns:a14="http://schemas.microsoft.com/office/drawing/2010/main" val="0"/>
                        </a:ext>
                      </a:extLst>
                    </a:blip>
                    <a:stretch>
                      <a:fillRect/>
                    </a:stretch>
                  </pic:blipFill>
                  <pic:spPr>
                    <a:xfrm>
                      <a:off x="0" y="0"/>
                      <a:ext cx="2233692" cy="1523646"/>
                    </a:xfrm>
                    <a:prstGeom prst="rect">
                      <a:avLst/>
                    </a:prstGeom>
                  </pic:spPr>
                </pic:pic>
              </a:graphicData>
            </a:graphic>
          </wp:inline>
        </w:drawing>
      </w:r>
    </w:p>
    <w:p w:rsidR="00A7473C" w:rsidRDefault="00A7473C" w:rsidP="00A7473C">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Pr="00D1035C">
        <w:rPr>
          <w:rFonts w:ascii="Times New Roman" w:hAnsi="Times New Roman" w:cs="Times New Roman"/>
          <w:b/>
          <w:sz w:val="20"/>
          <w:szCs w:val="20"/>
        </w:rPr>
        <w:t xml:space="preserve">: </w:t>
      </w:r>
      <w:r>
        <w:rPr>
          <w:rFonts w:ascii="Times New Roman" w:hAnsi="Times New Roman" w:cs="Times New Roman"/>
          <w:b/>
          <w:sz w:val="20"/>
          <w:szCs w:val="20"/>
        </w:rPr>
        <w:t>The stress shadow effect in 2D</w:t>
      </w:r>
      <w:r w:rsidR="009B4289">
        <w:rPr>
          <w:rFonts w:ascii="Times New Roman" w:hAnsi="Times New Roman" w:cs="Times New Roman"/>
          <w:b/>
          <w:sz w:val="20"/>
          <w:szCs w:val="20"/>
        </w:rPr>
        <w:t xml:space="preserve"> </w:t>
      </w:r>
      <w:r w:rsidR="00AA32EE" w:rsidRPr="00AA32EE">
        <w:rPr>
          <w:rFonts w:ascii="Times New Roman" w:hAnsi="Times New Roman" w:cs="Times New Roman"/>
          <w:b/>
          <w:sz w:val="20"/>
          <w:szCs w:val="20"/>
        </w:rPr>
        <w:t>(</w:t>
      </w:r>
      <w:r w:rsidR="00AA32EE">
        <w:rPr>
          <w:rFonts w:ascii="Times New Roman" w:hAnsi="Times New Roman" w:cs="Times New Roman"/>
          <w:b/>
          <w:sz w:val="20"/>
          <w:szCs w:val="20"/>
        </w:rPr>
        <w:t>Nagel et al 2013)</w:t>
      </w:r>
    </w:p>
    <w:p w:rsidR="00AA32EE" w:rsidRDefault="00856795" w:rsidP="009F2768">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his conclusion,</w:t>
      </w:r>
      <w:r w:rsidR="00A7473C" w:rsidRPr="00020ECA">
        <w:rPr>
          <w:rFonts w:ascii="Times New Roman" w:hAnsi="Times New Roman" w:cs="Times New Roman"/>
          <w:color w:val="000000" w:themeColor="text1"/>
          <w:sz w:val="24"/>
          <w:szCs w:val="24"/>
        </w:rPr>
        <w:t xml:space="preserve"> the stress shadow greatly affects Shmin</w:t>
      </w:r>
      <w:r w:rsidR="005C705F">
        <w:rPr>
          <w:rFonts w:ascii="Times New Roman" w:hAnsi="Times New Roman" w:cs="Times New Roman"/>
          <w:color w:val="000000" w:themeColor="text1"/>
          <w:sz w:val="24"/>
          <w:szCs w:val="24"/>
        </w:rPr>
        <w:t xml:space="preserve">, </w:t>
      </w:r>
      <w:r w:rsidR="00A7473C" w:rsidRPr="00020ECA">
        <w:rPr>
          <w:rFonts w:ascii="Times New Roman" w:hAnsi="Times New Roman" w:cs="Times New Roman"/>
          <w:color w:val="000000" w:themeColor="text1"/>
          <w:sz w:val="24"/>
          <w:szCs w:val="24"/>
        </w:rPr>
        <w:t xml:space="preserve">and </w:t>
      </w:r>
      <w:r w:rsidR="00D11553">
        <w:rPr>
          <w:rFonts w:ascii="Times New Roman" w:hAnsi="Times New Roman" w:cs="Times New Roman"/>
          <w:color w:val="000000" w:themeColor="text1"/>
          <w:sz w:val="24"/>
          <w:szCs w:val="24"/>
        </w:rPr>
        <w:t>the</w:t>
      </w:r>
      <w:r w:rsidR="00A7473C" w:rsidRPr="00020ECA">
        <w:rPr>
          <w:rFonts w:ascii="Times New Roman" w:hAnsi="Times New Roman" w:cs="Times New Roman"/>
          <w:color w:val="000000" w:themeColor="text1"/>
          <w:sz w:val="24"/>
          <w:szCs w:val="24"/>
        </w:rPr>
        <w:t xml:space="preserve"> effect from </w:t>
      </w:r>
      <w:r w:rsidR="005C705F">
        <w:rPr>
          <w:rFonts w:ascii="Times New Roman" w:hAnsi="Times New Roman" w:cs="Times New Roman"/>
          <w:color w:val="000000" w:themeColor="text1"/>
          <w:sz w:val="24"/>
          <w:szCs w:val="24"/>
        </w:rPr>
        <w:t xml:space="preserve">a </w:t>
      </w:r>
      <w:r w:rsidR="00A7473C" w:rsidRPr="00020ECA">
        <w:rPr>
          <w:rFonts w:ascii="Times New Roman" w:hAnsi="Times New Roman" w:cs="Times New Roman"/>
          <w:color w:val="000000" w:themeColor="text1"/>
          <w:sz w:val="24"/>
          <w:szCs w:val="24"/>
        </w:rPr>
        <w:t xml:space="preserve">single fracture is strongly controlled by the </w:t>
      </w:r>
      <w:r w:rsidR="00A7473C" w:rsidRPr="00AA32EE">
        <w:rPr>
          <w:rFonts w:ascii="Times New Roman" w:hAnsi="Times New Roman" w:cs="Times New Roman"/>
          <w:color w:val="000000" w:themeColor="text1"/>
          <w:sz w:val="24"/>
          <w:szCs w:val="24"/>
        </w:rPr>
        <w:t>fracture height</w:t>
      </w:r>
      <w:r w:rsidR="00A46FE5">
        <w:rPr>
          <w:rFonts w:ascii="Times New Roman" w:hAnsi="Times New Roman" w:cs="Times New Roman"/>
          <w:color w:val="000000" w:themeColor="text1"/>
          <w:sz w:val="24"/>
          <w:szCs w:val="24"/>
        </w:rPr>
        <w:t xml:space="preserve"> and stage spacing</w:t>
      </w:r>
      <w:r w:rsidR="00A7473C" w:rsidRPr="00020ECA">
        <w:rPr>
          <w:rFonts w:ascii="Times New Roman" w:hAnsi="Times New Roman" w:cs="Times New Roman"/>
          <w:color w:val="000000" w:themeColor="text1"/>
          <w:sz w:val="24"/>
          <w:szCs w:val="24"/>
        </w:rPr>
        <w:t>.</w:t>
      </w:r>
    </w:p>
    <w:p w:rsidR="00D170AC" w:rsidRPr="00943760" w:rsidRDefault="00AA32EE" w:rsidP="009F2768">
      <w:pPr>
        <w:spacing w:line="360" w:lineRule="auto"/>
        <w:ind w:firstLine="720"/>
        <w:rPr>
          <w:rFonts w:ascii="Times New Roman" w:hAnsi="Times New Roman" w:cs="Times New Roman"/>
          <w:sz w:val="24"/>
          <w:szCs w:val="24"/>
        </w:rPr>
      </w:pPr>
      <w:r w:rsidRPr="00943760">
        <w:rPr>
          <w:rFonts w:ascii="Times New Roman" w:hAnsi="Times New Roman" w:cs="Times New Roman"/>
          <w:noProof/>
          <w:sz w:val="24"/>
          <w:szCs w:val="24"/>
        </w:rPr>
        <w:drawing>
          <wp:anchor distT="0" distB="0" distL="114300" distR="114300" simplePos="0" relativeHeight="251661312" behindDoc="0" locked="0" layoutInCell="1" allowOverlap="1" wp14:anchorId="66855DFC">
            <wp:simplePos x="0" y="0"/>
            <wp:positionH relativeFrom="column">
              <wp:posOffset>3042920</wp:posOffset>
            </wp:positionH>
            <wp:positionV relativeFrom="paragraph">
              <wp:posOffset>3701415</wp:posOffset>
            </wp:positionV>
            <wp:extent cx="1841500" cy="1608455"/>
            <wp:effectExtent l="0" t="0" r="0" b="4445"/>
            <wp:wrapThrough wrapText="bothSides">
              <wp:wrapPolygon edited="0">
                <wp:start x="0" y="0"/>
                <wp:lineTo x="0" y="21489"/>
                <wp:lineTo x="21451" y="21489"/>
                <wp:lineTo x="21451" y="0"/>
                <wp:lineTo x="0" y="0"/>
              </wp:wrapPolygon>
            </wp:wrapThrough>
            <wp:docPr id="15" name="Picture 15" descr="file:///var/folders/nv/vptzv9mx3fd366wr5_xzd69hqgfvbz/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1500" cy="1608455"/>
                    </a:xfrm>
                    <a:prstGeom prst="rect">
                      <a:avLst/>
                    </a:prstGeom>
                  </pic:spPr>
                </pic:pic>
              </a:graphicData>
            </a:graphic>
            <wp14:sizeRelH relativeFrom="page">
              <wp14:pctWidth>0</wp14:pctWidth>
            </wp14:sizeRelH>
            <wp14:sizeRelV relativeFrom="page">
              <wp14:pctHeight>0</wp14:pctHeight>
            </wp14:sizeRelV>
          </wp:anchor>
        </w:drawing>
      </w:r>
      <w:r w:rsidR="00A7473C" w:rsidRPr="00943760">
        <w:rPr>
          <w:rFonts w:ascii="Times New Roman" w:hAnsi="Times New Roman" w:cs="Times New Roman"/>
          <w:sz w:val="24"/>
          <w:szCs w:val="24"/>
        </w:rPr>
        <w:t>The stress shadow not only contributed by mechanical effects as discussed above but also by poroelastic effects. The first poroelastic e</w:t>
      </w:r>
      <w:r w:rsidR="00426C7D">
        <w:rPr>
          <w:rFonts w:ascii="Times New Roman" w:hAnsi="Times New Roman" w:cs="Times New Roman"/>
          <w:sz w:val="24"/>
          <w:szCs w:val="24"/>
        </w:rPr>
        <w:t>ffect is seen from the depletion of reservoir. As</w:t>
      </w:r>
      <w:r w:rsidR="00A7473C" w:rsidRPr="00943760">
        <w:rPr>
          <w:rFonts w:ascii="Times New Roman" w:hAnsi="Times New Roman" w:cs="Times New Roman"/>
          <w:sz w:val="24"/>
          <w:szCs w:val="24"/>
        </w:rPr>
        <w:t xml:space="preserve"> the pore pressure decreases</w:t>
      </w:r>
      <w:r w:rsidR="00426C7D">
        <w:rPr>
          <w:rFonts w:ascii="Times New Roman" w:hAnsi="Times New Roman" w:cs="Times New Roman"/>
          <w:sz w:val="24"/>
          <w:szCs w:val="24"/>
        </w:rPr>
        <w:t xml:space="preserve"> in the reservoir</w:t>
      </w:r>
      <w:r w:rsidR="00A7473C" w:rsidRPr="00943760">
        <w:rPr>
          <w:rFonts w:ascii="Times New Roman" w:hAnsi="Times New Roman" w:cs="Times New Roman"/>
          <w:sz w:val="24"/>
          <w:szCs w:val="24"/>
        </w:rPr>
        <w:t>, the in-situ stress changes. The second poroelastic</w:t>
      </w:r>
      <w:r w:rsidR="00426C7D">
        <w:rPr>
          <w:rFonts w:ascii="Times New Roman" w:hAnsi="Times New Roman" w:cs="Times New Roman"/>
          <w:sz w:val="24"/>
          <w:szCs w:val="24"/>
        </w:rPr>
        <w:t xml:space="preserve"> effect is seen</w:t>
      </w:r>
      <w:r w:rsidR="00A7473C" w:rsidRPr="00943760">
        <w:rPr>
          <w:rFonts w:ascii="Times New Roman" w:hAnsi="Times New Roman" w:cs="Times New Roman"/>
          <w:sz w:val="24"/>
          <w:szCs w:val="24"/>
        </w:rPr>
        <w:t xml:space="preserve"> when </w:t>
      </w:r>
      <w:r w:rsidR="00426C7D">
        <w:rPr>
          <w:rFonts w:ascii="Times New Roman" w:hAnsi="Times New Roman" w:cs="Times New Roman"/>
          <w:sz w:val="24"/>
          <w:szCs w:val="24"/>
        </w:rPr>
        <w:t xml:space="preserve">the </w:t>
      </w:r>
      <w:r w:rsidR="00A7473C" w:rsidRPr="00943760">
        <w:rPr>
          <w:rFonts w:ascii="Times New Roman" w:hAnsi="Times New Roman" w:cs="Times New Roman"/>
          <w:sz w:val="24"/>
          <w:szCs w:val="24"/>
        </w:rPr>
        <w:t xml:space="preserve">pore pressure gradients are different. The gradient changes the stress orientation of the fracture. </w:t>
      </w:r>
      <w:r w:rsidR="00426C7D">
        <w:rPr>
          <w:rFonts w:ascii="Times New Roman" w:hAnsi="Times New Roman" w:cs="Times New Roman"/>
          <w:sz w:val="24"/>
          <w:szCs w:val="24"/>
        </w:rPr>
        <w:t>However, these poroelastic effects</w:t>
      </w:r>
      <w:r w:rsidR="00A7473C" w:rsidRPr="00943760">
        <w:rPr>
          <w:rFonts w:ascii="Times New Roman" w:hAnsi="Times New Roman" w:cs="Times New Roman"/>
          <w:sz w:val="24"/>
          <w:szCs w:val="24"/>
        </w:rPr>
        <w:t xml:space="preserve"> are negligible during </w:t>
      </w:r>
      <w:r w:rsidR="00426C7D">
        <w:rPr>
          <w:rFonts w:ascii="Times New Roman" w:hAnsi="Times New Roman" w:cs="Times New Roman"/>
          <w:sz w:val="24"/>
          <w:szCs w:val="24"/>
        </w:rPr>
        <w:t>fracking of</w:t>
      </w:r>
      <w:r w:rsidR="00A7473C" w:rsidRPr="00943760">
        <w:rPr>
          <w:rFonts w:ascii="Times New Roman" w:hAnsi="Times New Roman" w:cs="Times New Roman"/>
          <w:sz w:val="24"/>
          <w:szCs w:val="24"/>
        </w:rPr>
        <w:t xml:space="preserve"> new wells </w:t>
      </w:r>
      <w:r w:rsidR="00426C7D">
        <w:rPr>
          <w:rFonts w:ascii="Times New Roman" w:hAnsi="Times New Roman" w:cs="Times New Roman"/>
          <w:sz w:val="24"/>
          <w:szCs w:val="24"/>
        </w:rPr>
        <w:t xml:space="preserve">in </w:t>
      </w:r>
      <w:r>
        <w:rPr>
          <w:rFonts w:ascii="Times New Roman" w:hAnsi="Times New Roman" w:cs="Times New Roman"/>
          <w:sz w:val="24"/>
          <w:szCs w:val="24"/>
        </w:rPr>
        <w:t xml:space="preserve">a </w:t>
      </w:r>
      <w:r w:rsidR="00426C7D">
        <w:rPr>
          <w:rFonts w:ascii="Times New Roman" w:hAnsi="Times New Roman" w:cs="Times New Roman"/>
          <w:sz w:val="24"/>
          <w:szCs w:val="24"/>
        </w:rPr>
        <w:t>new location</w:t>
      </w:r>
      <w:r>
        <w:rPr>
          <w:rFonts w:ascii="Times New Roman" w:hAnsi="Times New Roman" w:cs="Times New Roman"/>
          <w:sz w:val="24"/>
          <w:szCs w:val="24"/>
        </w:rPr>
        <w:t>,</w:t>
      </w:r>
      <w:r w:rsidR="00426C7D">
        <w:rPr>
          <w:rFonts w:ascii="Times New Roman" w:hAnsi="Times New Roman" w:cs="Times New Roman"/>
          <w:sz w:val="24"/>
          <w:szCs w:val="24"/>
        </w:rPr>
        <w:t xml:space="preserve"> </w:t>
      </w:r>
      <w:r w:rsidR="00A7473C" w:rsidRPr="00943760">
        <w:rPr>
          <w:rFonts w:ascii="Times New Roman" w:hAnsi="Times New Roman" w:cs="Times New Roman"/>
          <w:sz w:val="24"/>
          <w:szCs w:val="24"/>
        </w:rPr>
        <w:t xml:space="preserve">but </w:t>
      </w:r>
      <w:r w:rsidR="005C705F">
        <w:rPr>
          <w:rFonts w:ascii="Times New Roman" w:hAnsi="Times New Roman" w:cs="Times New Roman"/>
          <w:sz w:val="24"/>
          <w:szCs w:val="24"/>
        </w:rPr>
        <w:t>they</w:t>
      </w:r>
      <w:r w:rsidR="00426C7D">
        <w:rPr>
          <w:rFonts w:ascii="Times New Roman" w:hAnsi="Times New Roman" w:cs="Times New Roman"/>
          <w:sz w:val="24"/>
          <w:szCs w:val="24"/>
        </w:rPr>
        <w:t xml:space="preserve"> plays important</w:t>
      </w:r>
      <w:r w:rsidR="00A7473C" w:rsidRPr="00943760">
        <w:rPr>
          <w:rFonts w:ascii="Times New Roman" w:hAnsi="Times New Roman" w:cs="Times New Roman"/>
          <w:sz w:val="24"/>
          <w:szCs w:val="24"/>
        </w:rPr>
        <w:t xml:space="preserve"> when refracturing</w:t>
      </w:r>
      <w:r w:rsidR="00426C7D">
        <w:rPr>
          <w:rFonts w:ascii="Times New Roman" w:hAnsi="Times New Roman" w:cs="Times New Roman"/>
          <w:sz w:val="24"/>
          <w:szCs w:val="24"/>
        </w:rPr>
        <w:t xml:space="preserve"> an old well</w:t>
      </w:r>
      <w:r w:rsidR="00A7473C" w:rsidRPr="00943760">
        <w:rPr>
          <w:rFonts w:ascii="Times New Roman" w:hAnsi="Times New Roman" w:cs="Times New Roman"/>
          <w:sz w:val="24"/>
          <w:szCs w:val="24"/>
        </w:rPr>
        <w:t xml:space="preserve">. </w:t>
      </w:r>
      <w:r w:rsidR="005C705F">
        <w:rPr>
          <w:rFonts w:ascii="Times New Roman" w:hAnsi="Times New Roman" w:cs="Times New Roman"/>
          <w:sz w:val="24"/>
          <w:szCs w:val="24"/>
        </w:rPr>
        <w:t xml:space="preserve">Notable </w:t>
      </w:r>
      <w:r w:rsidR="000C05FC" w:rsidRPr="00943760">
        <w:rPr>
          <w:rFonts w:ascii="Times New Roman" w:hAnsi="Times New Roman" w:cs="Times New Roman"/>
          <w:sz w:val="24"/>
          <w:szCs w:val="24"/>
        </w:rPr>
        <w:t xml:space="preserve"> work </w:t>
      </w:r>
      <w:r>
        <w:rPr>
          <w:rFonts w:ascii="Times New Roman" w:hAnsi="Times New Roman" w:cs="Times New Roman"/>
          <w:sz w:val="24"/>
          <w:szCs w:val="24"/>
        </w:rPr>
        <w:t xml:space="preserve">has been </w:t>
      </w:r>
      <w:r w:rsidR="000C05FC" w:rsidRPr="00943760">
        <w:rPr>
          <w:rFonts w:ascii="Times New Roman" w:hAnsi="Times New Roman" w:cs="Times New Roman"/>
          <w:sz w:val="24"/>
          <w:szCs w:val="24"/>
        </w:rPr>
        <w:t xml:space="preserve">done </w:t>
      </w:r>
      <w:r>
        <w:rPr>
          <w:rFonts w:ascii="Times New Roman" w:hAnsi="Times New Roman" w:cs="Times New Roman"/>
          <w:sz w:val="24"/>
          <w:szCs w:val="24"/>
        </w:rPr>
        <w:t>on</w:t>
      </w:r>
      <w:r w:rsidR="000C05FC" w:rsidRPr="00943760">
        <w:rPr>
          <w:rFonts w:ascii="Times New Roman" w:hAnsi="Times New Roman" w:cs="Times New Roman"/>
          <w:sz w:val="24"/>
          <w:szCs w:val="24"/>
        </w:rPr>
        <w:t xml:space="preserve"> stress shadow </w:t>
      </w:r>
      <w:r>
        <w:rPr>
          <w:rFonts w:ascii="Times New Roman" w:hAnsi="Times New Roman" w:cs="Times New Roman"/>
          <w:sz w:val="24"/>
          <w:szCs w:val="24"/>
        </w:rPr>
        <w:t>by Roussel and Dr. Sharma (Roussel et al. 2011)</w:t>
      </w:r>
      <w:r w:rsidRPr="00943760">
        <w:rPr>
          <w:rFonts w:ascii="Times New Roman" w:hAnsi="Times New Roman" w:cs="Times New Roman"/>
          <w:sz w:val="24"/>
          <w:szCs w:val="24"/>
        </w:rPr>
        <w:t xml:space="preserve">. </w:t>
      </w:r>
      <w:r w:rsidR="000C05FC" w:rsidRPr="00943760">
        <w:rPr>
          <w:rFonts w:ascii="Times New Roman" w:hAnsi="Times New Roman" w:cs="Times New Roman"/>
          <w:sz w:val="24"/>
          <w:szCs w:val="24"/>
        </w:rPr>
        <w:t>The author</w:t>
      </w:r>
      <w:r w:rsidR="005C705F">
        <w:rPr>
          <w:rFonts w:ascii="Times New Roman" w:hAnsi="Times New Roman" w:cs="Times New Roman"/>
          <w:sz w:val="24"/>
          <w:szCs w:val="24"/>
        </w:rPr>
        <w:t>s</w:t>
      </w:r>
      <w:r w:rsidR="000C05FC" w:rsidRPr="00943760">
        <w:rPr>
          <w:rFonts w:ascii="Times New Roman" w:hAnsi="Times New Roman" w:cs="Times New Roman"/>
          <w:sz w:val="24"/>
          <w:szCs w:val="24"/>
        </w:rPr>
        <w:t xml:space="preserve"> has quantified the stress field in horizontal plane with displacement continuity methods for multiple transverse fractures.</w:t>
      </w:r>
      <w:r w:rsidR="000C05FC" w:rsidRPr="00943760">
        <w:rPr>
          <w:rFonts w:ascii="Times New Roman" w:eastAsia="Times New Roman" w:hAnsi="Times New Roman" w:cs="Times New Roman"/>
          <w:color w:val="211E1E"/>
          <w:sz w:val="24"/>
          <w:szCs w:val="24"/>
        </w:rPr>
        <w:t xml:space="preserve"> </w:t>
      </w:r>
      <w:r w:rsidR="000C05FC" w:rsidRPr="00943760">
        <w:rPr>
          <w:rFonts w:ascii="Times New Roman" w:hAnsi="Times New Roman" w:cs="Times New Roman"/>
          <w:sz w:val="24"/>
          <w:szCs w:val="24"/>
        </w:rPr>
        <w:t xml:space="preserve">The model was built by solving algebraic system of 15 equations for 15 unknowns (six components of stress and strain plus the three components of the velocity </w:t>
      </w:r>
      <w:r w:rsidR="00DF0595" w:rsidRPr="00943760">
        <w:rPr>
          <w:rFonts w:ascii="Times New Roman" w:hAnsi="Times New Roman" w:cs="Times New Roman"/>
          <w:sz w:val="24"/>
          <w:szCs w:val="24"/>
        </w:rPr>
        <w:t>vector)</w:t>
      </w:r>
      <w:r w:rsidR="00DF0595">
        <w:rPr>
          <w:rFonts w:ascii="Times New Roman" w:hAnsi="Times New Roman" w:cs="Times New Roman"/>
          <w:sz w:val="24"/>
          <w:szCs w:val="24"/>
        </w:rPr>
        <w:t xml:space="preserve"> (</w:t>
      </w:r>
      <w:r>
        <w:rPr>
          <w:rFonts w:ascii="Times New Roman" w:hAnsi="Times New Roman" w:cs="Times New Roman"/>
          <w:sz w:val="24"/>
          <w:szCs w:val="24"/>
        </w:rPr>
        <w:t>Roussel et al. 2011</w:t>
      </w:r>
      <w:r w:rsidR="00426C7D">
        <w:rPr>
          <w:rFonts w:ascii="Times New Roman" w:hAnsi="Times New Roman" w:cs="Times New Roman"/>
          <w:sz w:val="24"/>
          <w:szCs w:val="24"/>
        </w:rPr>
        <w:t>)</w:t>
      </w:r>
      <w:r w:rsidR="000C05FC" w:rsidRPr="00943760">
        <w:rPr>
          <w:rFonts w:ascii="Times New Roman" w:hAnsi="Times New Roman" w:cs="Times New Roman"/>
          <w:sz w:val="24"/>
          <w:szCs w:val="24"/>
        </w:rPr>
        <w:t xml:space="preserve">. Figure </w:t>
      </w:r>
      <w:r w:rsidR="00303743">
        <w:rPr>
          <w:rFonts w:ascii="Times New Roman" w:hAnsi="Times New Roman" w:cs="Times New Roman"/>
          <w:sz w:val="24"/>
          <w:szCs w:val="24"/>
        </w:rPr>
        <w:t>4</w:t>
      </w:r>
      <w:r w:rsidR="000C05FC" w:rsidRPr="00943760">
        <w:rPr>
          <w:rFonts w:ascii="Times New Roman" w:hAnsi="Times New Roman" w:cs="Times New Roman"/>
          <w:sz w:val="24"/>
          <w:szCs w:val="24"/>
        </w:rPr>
        <w:t xml:space="preserve"> shows the simulation ran by </w:t>
      </w:r>
      <w:r w:rsidR="00DF0595" w:rsidRPr="00AA32EE">
        <w:rPr>
          <w:rFonts w:ascii="Times New Roman" w:hAnsi="Times New Roman" w:cs="Times New Roman"/>
          <w:sz w:val="24"/>
          <w:szCs w:val="24"/>
        </w:rPr>
        <w:t>Roussel in</w:t>
      </w:r>
      <w:r w:rsidR="00426C7D" w:rsidRPr="00AA32EE">
        <w:rPr>
          <w:rFonts w:ascii="Times New Roman" w:hAnsi="Times New Roman" w:cs="Times New Roman"/>
          <w:sz w:val="24"/>
          <w:szCs w:val="24"/>
        </w:rPr>
        <w:t xml:space="preserve"> 2011 to</w:t>
      </w:r>
      <w:r w:rsidR="000C05FC" w:rsidRPr="00943760">
        <w:rPr>
          <w:rFonts w:ascii="Times New Roman" w:hAnsi="Times New Roman" w:cs="Times New Roman"/>
          <w:sz w:val="24"/>
          <w:szCs w:val="24"/>
        </w:rPr>
        <w:t xml:space="preserve"> show the stress reorientation due to mechanical effects.</w:t>
      </w:r>
      <w:r>
        <w:rPr>
          <w:rFonts w:ascii="Times New Roman" w:hAnsi="Times New Roman" w:cs="Times New Roman"/>
          <w:sz w:val="24"/>
          <w:szCs w:val="24"/>
        </w:rPr>
        <w:t xml:space="preserve"> It was</w:t>
      </w:r>
      <w:r w:rsidR="00614B3B">
        <w:rPr>
          <w:rFonts w:ascii="Times New Roman" w:hAnsi="Times New Roman" w:cs="Times New Roman"/>
          <w:sz w:val="24"/>
          <w:szCs w:val="24"/>
        </w:rPr>
        <w:t xml:space="preserve"> assumed that the rock </w:t>
      </w:r>
      <w:r w:rsidR="00A70CC1">
        <w:rPr>
          <w:rFonts w:ascii="Times New Roman" w:hAnsi="Times New Roman" w:cs="Times New Roman"/>
          <w:sz w:val="24"/>
          <w:szCs w:val="24"/>
        </w:rPr>
        <w:t>is</w:t>
      </w:r>
      <w:r w:rsidR="00426C7D">
        <w:rPr>
          <w:rFonts w:ascii="Times New Roman" w:hAnsi="Times New Roman" w:cs="Times New Roman"/>
          <w:sz w:val="24"/>
          <w:szCs w:val="24"/>
        </w:rPr>
        <w:t xml:space="preserve"> homogenous</w:t>
      </w:r>
      <w:r w:rsidR="005C705F">
        <w:rPr>
          <w:rFonts w:ascii="Times New Roman" w:hAnsi="Times New Roman" w:cs="Times New Roman"/>
          <w:sz w:val="24"/>
          <w:szCs w:val="24"/>
        </w:rPr>
        <w:t>;</w:t>
      </w:r>
      <w:r w:rsidR="00426C7D">
        <w:rPr>
          <w:rFonts w:ascii="Times New Roman" w:hAnsi="Times New Roman" w:cs="Times New Roman"/>
          <w:sz w:val="24"/>
          <w:szCs w:val="24"/>
        </w:rPr>
        <w:t xml:space="preserve"> Nevertheless,</w:t>
      </w:r>
      <w:r w:rsidR="00614B3B">
        <w:rPr>
          <w:rFonts w:ascii="Times New Roman" w:hAnsi="Times New Roman" w:cs="Times New Roman"/>
          <w:sz w:val="24"/>
          <w:szCs w:val="24"/>
        </w:rPr>
        <w:t xml:space="preserve"> when there is heterogeneity such as natural fractures, the stress distribution is different.</w:t>
      </w:r>
    </w:p>
    <w:p w:rsidR="00F704F1" w:rsidRDefault="000C05FC" w:rsidP="009B4289">
      <w:pPr>
        <w:spacing w:line="360" w:lineRule="auto"/>
        <w:jc w:val="right"/>
        <w:rPr>
          <w:rFonts w:ascii="Times New Roman" w:hAnsi="Times New Roman" w:cs="Times New Roman"/>
          <w:b/>
          <w:color w:val="000000" w:themeColor="text1"/>
          <w:sz w:val="20"/>
          <w:szCs w:val="20"/>
        </w:rPr>
      </w:pPr>
      <w:r>
        <w:rPr>
          <w:noProof/>
        </w:rPr>
        <w:drawing>
          <wp:inline distT="0" distB="0" distL="0" distR="0">
            <wp:extent cx="1600200" cy="17007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16" cstate="print">
                      <a:extLst>
                        <a:ext uri="{28A0092B-C50C-407E-A947-70E740481C1C}">
                          <a14:useLocalDpi xmlns:a14="http://schemas.microsoft.com/office/drawing/2010/main" val="0"/>
                        </a:ext>
                      </a:extLst>
                    </a:blip>
                    <a:srcRect l="12317" t="35041" r="51148" b="28751"/>
                    <a:stretch/>
                  </pic:blipFill>
                  <pic:spPr bwMode="auto">
                    <a:xfrm>
                      <a:off x="0" y="0"/>
                      <a:ext cx="1610355" cy="1711578"/>
                    </a:xfrm>
                    <a:prstGeom prst="rect">
                      <a:avLst/>
                    </a:prstGeom>
                    <a:ln>
                      <a:noFill/>
                    </a:ln>
                    <a:extLst>
                      <a:ext uri="{53640926-AAD7-44D8-BBD7-CCE9431645EC}">
                        <a14:shadowObscured xmlns:a14="http://schemas.microsoft.com/office/drawing/2010/main"/>
                      </a:ext>
                    </a:extLst>
                  </pic:spPr>
                </pic:pic>
              </a:graphicData>
            </a:graphic>
          </wp:inline>
        </w:drawing>
      </w:r>
    </w:p>
    <w:p w:rsidR="000C05FC" w:rsidRPr="00F704F1" w:rsidRDefault="000C05FC" w:rsidP="00F704F1">
      <w:pPr>
        <w:spacing w:line="360" w:lineRule="auto"/>
        <w:jc w:val="center"/>
      </w:pPr>
      <w:r>
        <w:rPr>
          <w:rFonts w:ascii="Times New Roman" w:hAnsi="Times New Roman" w:cs="Times New Roman"/>
          <w:b/>
          <w:color w:val="000000" w:themeColor="text1"/>
          <w:sz w:val="20"/>
          <w:szCs w:val="20"/>
        </w:rPr>
        <w:t xml:space="preserve">Figure </w:t>
      </w:r>
      <w:r w:rsidR="00303743">
        <w:rPr>
          <w:rFonts w:ascii="Times New Roman" w:hAnsi="Times New Roman" w:cs="Times New Roman"/>
          <w:b/>
          <w:color w:val="000000" w:themeColor="text1"/>
          <w:sz w:val="20"/>
          <w:szCs w:val="20"/>
        </w:rPr>
        <w:t>4</w:t>
      </w:r>
      <w:r w:rsidR="00943760">
        <w:rPr>
          <w:rFonts w:ascii="Times New Roman" w:hAnsi="Times New Roman" w:cs="Times New Roman"/>
          <w:b/>
          <w:color w:val="000000" w:themeColor="text1"/>
          <w:sz w:val="20"/>
          <w:szCs w:val="20"/>
        </w:rPr>
        <w:t xml:space="preserve">: </w:t>
      </w:r>
      <w:r w:rsidRPr="00020ECA">
        <w:rPr>
          <w:rFonts w:ascii="Times New Roman" w:hAnsi="Times New Roman" w:cs="Times New Roman"/>
          <w:b/>
          <w:color w:val="000000" w:themeColor="text1"/>
          <w:sz w:val="20"/>
          <w:szCs w:val="20"/>
        </w:rPr>
        <w:t>Increase in Shmin vs stage spacing (</w:t>
      </w:r>
      <w:r w:rsidR="00AA32EE" w:rsidRPr="00AA32EE">
        <w:rPr>
          <w:rFonts w:ascii="Times New Roman" w:hAnsi="Times New Roman" w:cs="Times New Roman"/>
          <w:b/>
          <w:color w:val="000000" w:themeColor="text1"/>
          <w:sz w:val="20"/>
          <w:szCs w:val="20"/>
        </w:rPr>
        <w:t>Roussel et al. 2011</w:t>
      </w:r>
      <w:r w:rsidR="00943760">
        <w:rPr>
          <w:rFonts w:ascii="Times New Roman" w:hAnsi="Times New Roman" w:cs="Times New Roman"/>
          <w:b/>
          <w:color w:val="000000" w:themeColor="text1"/>
          <w:sz w:val="20"/>
          <w:szCs w:val="20"/>
        </w:rPr>
        <w:t>)</w:t>
      </w:r>
    </w:p>
    <w:p w:rsidR="000C05FC" w:rsidRPr="00426C7D" w:rsidRDefault="00F704F1" w:rsidP="009F2768">
      <w:pPr>
        <w:spacing w:line="360" w:lineRule="auto"/>
        <w:ind w:firstLine="720"/>
        <w:rPr>
          <w:rFonts w:ascii="Times New Roman" w:hAnsi="Times New Roman" w:cs="Times New Roman"/>
          <w:sz w:val="24"/>
          <w:szCs w:val="24"/>
        </w:rPr>
      </w:pPr>
      <w:r w:rsidRPr="00426C7D">
        <w:rPr>
          <w:rFonts w:ascii="Times New Roman" w:hAnsi="Times New Roman" w:cs="Times New Roman"/>
          <w:sz w:val="24"/>
          <w:szCs w:val="24"/>
        </w:rPr>
        <w:t xml:space="preserve">The </w:t>
      </w:r>
      <w:r w:rsidR="005C705F">
        <w:rPr>
          <w:rFonts w:ascii="Times New Roman" w:hAnsi="Times New Roman" w:cs="Times New Roman"/>
          <w:sz w:val="24"/>
          <w:szCs w:val="24"/>
        </w:rPr>
        <w:t>point</w:t>
      </w:r>
      <w:r w:rsidRPr="00426C7D">
        <w:rPr>
          <w:rFonts w:ascii="Times New Roman" w:hAnsi="Times New Roman" w:cs="Times New Roman"/>
          <w:sz w:val="24"/>
          <w:szCs w:val="24"/>
        </w:rPr>
        <w:t xml:space="preserve"> 1</w:t>
      </w:r>
      <w:r w:rsidR="00AA32EE">
        <w:rPr>
          <w:rFonts w:ascii="Times New Roman" w:hAnsi="Times New Roman" w:cs="Times New Roman"/>
          <w:sz w:val="24"/>
          <w:szCs w:val="24"/>
        </w:rPr>
        <w:t xml:space="preserve"> pictured in F</w:t>
      </w:r>
      <w:r w:rsidR="00D32B39">
        <w:rPr>
          <w:rFonts w:ascii="Times New Roman" w:hAnsi="Times New Roman" w:cs="Times New Roman"/>
          <w:sz w:val="24"/>
          <w:szCs w:val="24"/>
        </w:rPr>
        <w:t>igure 4</w:t>
      </w:r>
      <w:r w:rsidRPr="00426C7D">
        <w:rPr>
          <w:rFonts w:ascii="Times New Roman" w:hAnsi="Times New Roman" w:cs="Times New Roman"/>
          <w:sz w:val="24"/>
          <w:szCs w:val="24"/>
        </w:rPr>
        <w:t xml:space="preserve"> is the first fracture in the horizontal well and </w:t>
      </w:r>
      <w:r w:rsidR="005C705F">
        <w:rPr>
          <w:rFonts w:ascii="Times New Roman" w:hAnsi="Times New Roman" w:cs="Times New Roman"/>
          <w:sz w:val="24"/>
          <w:szCs w:val="24"/>
        </w:rPr>
        <w:t>point</w:t>
      </w:r>
      <w:r w:rsidR="00614B3B" w:rsidRPr="00426C7D">
        <w:rPr>
          <w:rFonts w:ascii="Times New Roman" w:hAnsi="Times New Roman" w:cs="Times New Roman"/>
          <w:sz w:val="24"/>
          <w:szCs w:val="24"/>
        </w:rPr>
        <w:t xml:space="preserve"> </w:t>
      </w:r>
      <w:r w:rsidRPr="00426C7D">
        <w:rPr>
          <w:rFonts w:ascii="Times New Roman" w:hAnsi="Times New Roman" w:cs="Times New Roman"/>
          <w:sz w:val="24"/>
          <w:szCs w:val="24"/>
        </w:rPr>
        <w:t xml:space="preserve">2 is the second fracture. </w:t>
      </w:r>
      <w:r w:rsidR="000C05FC" w:rsidRPr="00426C7D">
        <w:rPr>
          <w:rFonts w:ascii="Times New Roman" w:hAnsi="Times New Roman" w:cs="Times New Roman"/>
          <w:sz w:val="24"/>
          <w:szCs w:val="24"/>
        </w:rPr>
        <w:t xml:space="preserve">The </w:t>
      </w:r>
      <w:r w:rsidRPr="00426C7D">
        <w:rPr>
          <w:rFonts w:ascii="Times New Roman" w:hAnsi="Times New Roman" w:cs="Times New Roman"/>
          <w:sz w:val="24"/>
          <w:szCs w:val="24"/>
        </w:rPr>
        <w:t xml:space="preserve">dotted lines are the </w:t>
      </w:r>
      <w:r w:rsidR="00614B3B" w:rsidRPr="00426C7D">
        <w:rPr>
          <w:rFonts w:ascii="Times New Roman" w:hAnsi="Times New Roman" w:cs="Times New Roman"/>
          <w:sz w:val="24"/>
          <w:szCs w:val="24"/>
        </w:rPr>
        <w:t xml:space="preserve">horizontal maximum </w:t>
      </w:r>
      <w:r w:rsidRPr="00426C7D">
        <w:rPr>
          <w:rFonts w:ascii="Times New Roman" w:hAnsi="Times New Roman" w:cs="Times New Roman"/>
          <w:sz w:val="24"/>
          <w:szCs w:val="24"/>
        </w:rPr>
        <w:t>stress</w:t>
      </w:r>
      <w:r w:rsidR="00614B3B" w:rsidRPr="00426C7D">
        <w:rPr>
          <w:rFonts w:ascii="Times New Roman" w:hAnsi="Times New Roman" w:cs="Times New Roman"/>
          <w:sz w:val="24"/>
          <w:szCs w:val="24"/>
        </w:rPr>
        <w:t xml:space="preserve"> (</w:t>
      </w:r>
      <w:proofErr w:type="spellStart"/>
      <w:r w:rsidR="00614B3B" w:rsidRPr="00426C7D">
        <w:rPr>
          <w:rFonts w:ascii="Times New Roman" w:hAnsi="Times New Roman" w:cs="Times New Roman"/>
          <w:sz w:val="24"/>
          <w:szCs w:val="24"/>
        </w:rPr>
        <w:t>Shmax</w:t>
      </w:r>
      <w:proofErr w:type="spellEnd"/>
      <w:r w:rsidR="00614B3B" w:rsidRPr="00426C7D">
        <w:rPr>
          <w:rFonts w:ascii="Times New Roman" w:hAnsi="Times New Roman" w:cs="Times New Roman"/>
          <w:sz w:val="24"/>
          <w:szCs w:val="24"/>
        </w:rPr>
        <w:t>)</w:t>
      </w:r>
      <w:r w:rsidRPr="00426C7D">
        <w:rPr>
          <w:rFonts w:ascii="Times New Roman" w:hAnsi="Times New Roman" w:cs="Times New Roman"/>
          <w:sz w:val="24"/>
          <w:szCs w:val="24"/>
        </w:rPr>
        <w:t xml:space="preserve">. The </w:t>
      </w:r>
      <w:proofErr w:type="spellStart"/>
      <w:r w:rsidRPr="00426C7D">
        <w:rPr>
          <w:rFonts w:ascii="Times New Roman" w:hAnsi="Times New Roman" w:cs="Times New Roman"/>
          <w:sz w:val="24"/>
          <w:szCs w:val="24"/>
        </w:rPr>
        <w:t>S</w:t>
      </w:r>
      <w:r w:rsidR="00943760" w:rsidRPr="00426C7D">
        <w:rPr>
          <w:rFonts w:ascii="Times New Roman" w:hAnsi="Times New Roman" w:cs="Times New Roman"/>
          <w:sz w:val="24"/>
          <w:szCs w:val="24"/>
        </w:rPr>
        <w:t>h</w:t>
      </w:r>
      <w:r w:rsidRPr="00426C7D">
        <w:rPr>
          <w:rFonts w:ascii="Times New Roman" w:hAnsi="Times New Roman" w:cs="Times New Roman"/>
          <w:sz w:val="24"/>
          <w:szCs w:val="24"/>
        </w:rPr>
        <w:t>max</w:t>
      </w:r>
      <w:proofErr w:type="spellEnd"/>
      <w:r w:rsidRPr="00426C7D">
        <w:rPr>
          <w:rFonts w:ascii="Times New Roman" w:hAnsi="Times New Roman" w:cs="Times New Roman"/>
          <w:sz w:val="24"/>
          <w:szCs w:val="24"/>
        </w:rPr>
        <w:t xml:space="preserve"> stress is flipped as Shmin is increase</w:t>
      </w:r>
      <w:r w:rsidR="00B745AA">
        <w:rPr>
          <w:rFonts w:ascii="Times New Roman" w:hAnsi="Times New Roman" w:cs="Times New Roman"/>
          <w:sz w:val="24"/>
          <w:szCs w:val="24"/>
        </w:rPr>
        <w:t>d</w:t>
      </w:r>
      <w:r w:rsidRPr="00426C7D">
        <w:rPr>
          <w:rFonts w:ascii="Times New Roman" w:hAnsi="Times New Roman" w:cs="Times New Roman"/>
          <w:sz w:val="24"/>
          <w:szCs w:val="24"/>
        </w:rPr>
        <w:t>.</w:t>
      </w:r>
      <w:r w:rsidR="00943760" w:rsidRPr="00426C7D">
        <w:rPr>
          <w:rFonts w:ascii="Times New Roman" w:hAnsi="Times New Roman" w:cs="Times New Roman"/>
          <w:sz w:val="24"/>
          <w:szCs w:val="24"/>
        </w:rPr>
        <w:t xml:space="preserve"> </w:t>
      </w:r>
      <w:r w:rsidR="00AA32EE">
        <w:rPr>
          <w:rFonts w:ascii="Times New Roman" w:hAnsi="Times New Roman" w:cs="Times New Roman"/>
          <w:sz w:val="24"/>
          <w:szCs w:val="24"/>
        </w:rPr>
        <w:t>D</w:t>
      </w:r>
      <w:r w:rsidR="00943760" w:rsidRPr="00426C7D">
        <w:rPr>
          <w:rFonts w:ascii="Times New Roman" w:hAnsi="Times New Roman" w:cs="Times New Roman"/>
          <w:sz w:val="24"/>
          <w:szCs w:val="24"/>
        </w:rPr>
        <w:t xml:space="preserve">ue to </w:t>
      </w:r>
      <w:r w:rsidR="00D11553">
        <w:rPr>
          <w:rFonts w:ascii="Times New Roman" w:hAnsi="Times New Roman" w:cs="Times New Roman"/>
          <w:sz w:val="24"/>
          <w:szCs w:val="24"/>
        </w:rPr>
        <w:t>the</w:t>
      </w:r>
      <w:r w:rsidR="00943760" w:rsidRPr="00426C7D">
        <w:rPr>
          <w:rFonts w:ascii="Times New Roman" w:hAnsi="Times New Roman" w:cs="Times New Roman"/>
          <w:sz w:val="24"/>
          <w:szCs w:val="24"/>
        </w:rPr>
        <w:t xml:space="preserve"> reversal, the </w:t>
      </w:r>
      <w:r w:rsidR="00D11553">
        <w:rPr>
          <w:rFonts w:ascii="Times New Roman" w:hAnsi="Times New Roman" w:cs="Times New Roman"/>
          <w:sz w:val="24"/>
          <w:szCs w:val="24"/>
        </w:rPr>
        <w:t>second</w:t>
      </w:r>
      <w:r w:rsidR="00943760" w:rsidRPr="00426C7D">
        <w:rPr>
          <w:rFonts w:ascii="Times New Roman" w:hAnsi="Times New Roman" w:cs="Times New Roman"/>
          <w:sz w:val="24"/>
          <w:szCs w:val="24"/>
        </w:rPr>
        <w:t xml:space="preserve"> fracture deviates and cause</w:t>
      </w:r>
      <w:r w:rsidR="00B534A2">
        <w:rPr>
          <w:rFonts w:ascii="Times New Roman" w:hAnsi="Times New Roman" w:cs="Times New Roman"/>
          <w:sz w:val="24"/>
          <w:szCs w:val="24"/>
        </w:rPr>
        <w:t>s</w:t>
      </w:r>
      <w:r w:rsidR="00943760" w:rsidRPr="00426C7D">
        <w:rPr>
          <w:rFonts w:ascii="Times New Roman" w:hAnsi="Times New Roman" w:cs="Times New Roman"/>
          <w:sz w:val="24"/>
          <w:szCs w:val="24"/>
        </w:rPr>
        <w:t xml:space="preserve"> screen out.</w:t>
      </w:r>
      <w:r w:rsidR="00AA32EE">
        <w:rPr>
          <w:rFonts w:ascii="Times New Roman" w:hAnsi="Times New Roman" w:cs="Times New Roman"/>
          <w:sz w:val="24"/>
          <w:szCs w:val="24"/>
        </w:rPr>
        <w:t xml:space="preserve"> </w:t>
      </w:r>
      <w:r w:rsidR="00943760" w:rsidRPr="00426C7D">
        <w:rPr>
          <w:rFonts w:ascii="Times New Roman" w:hAnsi="Times New Roman" w:cs="Times New Roman"/>
          <w:sz w:val="24"/>
          <w:szCs w:val="24"/>
        </w:rPr>
        <w:t>This determin</w:t>
      </w:r>
      <w:r w:rsidR="005C705F">
        <w:rPr>
          <w:rFonts w:ascii="Times New Roman" w:hAnsi="Times New Roman" w:cs="Times New Roman"/>
          <w:sz w:val="24"/>
          <w:szCs w:val="24"/>
        </w:rPr>
        <w:t>es</w:t>
      </w:r>
      <w:r w:rsidR="00943760" w:rsidRPr="00426C7D">
        <w:rPr>
          <w:rFonts w:ascii="Times New Roman" w:hAnsi="Times New Roman" w:cs="Times New Roman"/>
          <w:sz w:val="24"/>
          <w:szCs w:val="24"/>
        </w:rPr>
        <w:t xml:space="preserve"> how the fractures will propagate and thus becomes </w:t>
      </w:r>
      <w:r w:rsidR="005C705F">
        <w:rPr>
          <w:rFonts w:ascii="Times New Roman" w:hAnsi="Times New Roman" w:cs="Times New Roman"/>
          <w:sz w:val="24"/>
          <w:szCs w:val="24"/>
        </w:rPr>
        <w:t>necessary</w:t>
      </w:r>
      <w:r w:rsidR="00943760" w:rsidRPr="00426C7D">
        <w:rPr>
          <w:rFonts w:ascii="Times New Roman" w:hAnsi="Times New Roman" w:cs="Times New Roman"/>
          <w:sz w:val="24"/>
          <w:szCs w:val="24"/>
        </w:rPr>
        <w:t xml:space="preserve"> in fracture spacing and stage sequ</w:t>
      </w:r>
      <w:r w:rsidR="00B745AA">
        <w:rPr>
          <w:rFonts w:ascii="Times New Roman" w:hAnsi="Times New Roman" w:cs="Times New Roman"/>
          <w:sz w:val="24"/>
          <w:szCs w:val="24"/>
        </w:rPr>
        <w:t>encing in multi-well completion</w:t>
      </w:r>
      <w:r w:rsidR="00943760" w:rsidRPr="00426C7D">
        <w:rPr>
          <w:rFonts w:ascii="Times New Roman" w:hAnsi="Times New Roman" w:cs="Times New Roman"/>
          <w:sz w:val="24"/>
          <w:szCs w:val="24"/>
        </w:rPr>
        <w:t xml:space="preserve">. Figure </w:t>
      </w:r>
      <w:r w:rsidR="00303743">
        <w:rPr>
          <w:rFonts w:ascii="Times New Roman" w:hAnsi="Times New Roman" w:cs="Times New Roman"/>
          <w:sz w:val="24"/>
          <w:szCs w:val="24"/>
        </w:rPr>
        <w:t>5</w:t>
      </w:r>
      <w:r w:rsidR="00943760" w:rsidRPr="00426C7D">
        <w:rPr>
          <w:rFonts w:ascii="Times New Roman" w:hAnsi="Times New Roman" w:cs="Times New Roman"/>
          <w:sz w:val="24"/>
          <w:szCs w:val="24"/>
        </w:rPr>
        <w:t xml:space="preserve"> shows </w:t>
      </w:r>
      <w:r w:rsidR="00B164FA" w:rsidRPr="00426C7D">
        <w:rPr>
          <w:rFonts w:ascii="Times New Roman" w:hAnsi="Times New Roman" w:cs="Times New Roman"/>
          <w:sz w:val="24"/>
          <w:szCs w:val="24"/>
        </w:rPr>
        <w:t xml:space="preserve">the stress </w:t>
      </w:r>
      <w:r w:rsidR="00B164FA" w:rsidRPr="00426C7D">
        <w:rPr>
          <w:rFonts w:ascii="Times New Roman" w:hAnsi="Times New Roman" w:cs="Times New Roman"/>
          <w:sz w:val="24"/>
          <w:szCs w:val="24"/>
        </w:rPr>
        <w:lastRenderedPageBreak/>
        <w:t>field in zipper fractures</w:t>
      </w:r>
      <w:r w:rsidR="004D3C93" w:rsidRPr="00426C7D">
        <w:rPr>
          <w:rFonts w:ascii="Times New Roman" w:hAnsi="Times New Roman" w:cs="Times New Roman"/>
          <w:sz w:val="24"/>
          <w:szCs w:val="24"/>
        </w:rPr>
        <w:t xml:space="preserve"> (</w:t>
      </w:r>
      <w:r w:rsidR="00AA32EE">
        <w:rPr>
          <w:rFonts w:ascii="Times New Roman" w:hAnsi="Times New Roman" w:cs="Times New Roman"/>
          <w:sz w:val="24"/>
          <w:szCs w:val="24"/>
        </w:rPr>
        <w:t>Roussel et al. 2011</w:t>
      </w:r>
      <w:r w:rsidR="004D3C93" w:rsidRPr="00426C7D">
        <w:rPr>
          <w:rFonts w:ascii="Times New Roman" w:hAnsi="Times New Roman" w:cs="Times New Roman"/>
          <w:sz w:val="24"/>
          <w:szCs w:val="24"/>
        </w:rPr>
        <w:t>)</w:t>
      </w:r>
      <w:r w:rsidR="00AA32EE">
        <w:rPr>
          <w:rFonts w:ascii="Times New Roman" w:hAnsi="Times New Roman" w:cs="Times New Roman"/>
          <w:sz w:val="24"/>
          <w:szCs w:val="24"/>
        </w:rPr>
        <w:t xml:space="preserve"> and</w:t>
      </w:r>
      <w:r w:rsidR="004D3C93" w:rsidRPr="00426C7D">
        <w:rPr>
          <w:rFonts w:ascii="Times New Roman" w:hAnsi="Times New Roman" w:cs="Times New Roman"/>
          <w:sz w:val="24"/>
          <w:szCs w:val="24"/>
        </w:rPr>
        <w:t xml:space="preserve"> </w:t>
      </w:r>
      <w:r w:rsidR="00B534A2">
        <w:rPr>
          <w:rFonts w:ascii="Times New Roman" w:hAnsi="Times New Roman" w:cs="Times New Roman"/>
          <w:sz w:val="24"/>
          <w:szCs w:val="24"/>
        </w:rPr>
        <w:t>i</w:t>
      </w:r>
      <w:r w:rsidR="004D3C93" w:rsidRPr="00426C7D">
        <w:rPr>
          <w:rFonts w:ascii="Times New Roman" w:hAnsi="Times New Roman" w:cs="Times New Roman"/>
          <w:sz w:val="24"/>
          <w:szCs w:val="24"/>
        </w:rPr>
        <w:t xml:space="preserve">t can be clearly seen that the stress shadow fields are highly </w:t>
      </w:r>
      <w:r w:rsidR="00B534A2">
        <w:rPr>
          <w:rFonts w:ascii="Times New Roman" w:hAnsi="Times New Roman" w:cs="Times New Roman"/>
          <w:sz w:val="24"/>
          <w:szCs w:val="24"/>
        </w:rPr>
        <w:t>dependent</w:t>
      </w:r>
      <w:r w:rsidR="004D3C93" w:rsidRPr="00426C7D">
        <w:rPr>
          <w:rFonts w:ascii="Times New Roman" w:hAnsi="Times New Roman" w:cs="Times New Roman"/>
          <w:sz w:val="24"/>
          <w:szCs w:val="24"/>
        </w:rPr>
        <w:t xml:space="preserve"> </w:t>
      </w:r>
      <w:r w:rsidR="00B534A2">
        <w:rPr>
          <w:rFonts w:ascii="Times New Roman" w:hAnsi="Times New Roman" w:cs="Times New Roman"/>
          <w:sz w:val="24"/>
          <w:szCs w:val="24"/>
        </w:rPr>
        <w:t xml:space="preserve">on </w:t>
      </w:r>
      <w:r w:rsidR="004D3C93" w:rsidRPr="00426C7D">
        <w:rPr>
          <w:rFonts w:ascii="Times New Roman" w:hAnsi="Times New Roman" w:cs="Times New Roman"/>
          <w:sz w:val="24"/>
          <w:szCs w:val="24"/>
        </w:rPr>
        <w:t xml:space="preserve">fracture spacing. </w:t>
      </w:r>
    </w:p>
    <w:p w:rsidR="004D3C93" w:rsidRDefault="004D3C93" w:rsidP="004D3C93">
      <w:pPr>
        <w:spacing w:line="360" w:lineRule="auto"/>
        <w:jc w:val="center"/>
      </w:pPr>
      <w:r>
        <w:rPr>
          <w:noProof/>
        </w:rPr>
        <w:drawing>
          <wp:inline distT="0" distB="0" distL="0" distR="0">
            <wp:extent cx="3034663" cy="1778000"/>
            <wp:effectExtent l="0" t="0" r="1270" b="0"/>
            <wp:docPr id="16" name="Picture 16" descr="file:///var/folders/nv/vptzv9mx3fd366wr5_xzd69hqgfvbz/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6480" cy="1820077"/>
                    </a:xfrm>
                    <a:prstGeom prst="rect">
                      <a:avLst/>
                    </a:prstGeom>
                  </pic:spPr>
                </pic:pic>
              </a:graphicData>
            </a:graphic>
          </wp:inline>
        </w:drawing>
      </w:r>
    </w:p>
    <w:p w:rsidR="004D3C93" w:rsidRPr="00F704F1" w:rsidRDefault="004D3C93" w:rsidP="004D3C93">
      <w:pPr>
        <w:spacing w:line="360" w:lineRule="auto"/>
        <w:jc w:val="center"/>
      </w:pPr>
      <w:r>
        <w:rPr>
          <w:rFonts w:ascii="Times New Roman" w:hAnsi="Times New Roman" w:cs="Times New Roman"/>
          <w:b/>
          <w:color w:val="000000" w:themeColor="text1"/>
          <w:sz w:val="20"/>
          <w:szCs w:val="20"/>
        </w:rPr>
        <w:t xml:space="preserve">Figure </w:t>
      </w:r>
      <w:r w:rsidR="00303743">
        <w:rPr>
          <w:rFonts w:ascii="Times New Roman" w:hAnsi="Times New Roman" w:cs="Times New Roman"/>
          <w:b/>
          <w:color w:val="000000" w:themeColor="text1"/>
          <w:sz w:val="20"/>
          <w:szCs w:val="20"/>
        </w:rPr>
        <w:t>5</w:t>
      </w:r>
      <w:r>
        <w:rPr>
          <w:rFonts w:ascii="Times New Roman" w:hAnsi="Times New Roman" w:cs="Times New Roman"/>
          <w:b/>
          <w:color w:val="000000" w:themeColor="text1"/>
          <w:sz w:val="20"/>
          <w:szCs w:val="20"/>
        </w:rPr>
        <w:t>: Stre</w:t>
      </w:r>
      <w:r w:rsidR="00B745AA">
        <w:rPr>
          <w:rFonts w:ascii="Times New Roman" w:hAnsi="Times New Roman" w:cs="Times New Roman"/>
          <w:b/>
          <w:color w:val="000000" w:themeColor="text1"/>
          <w:sz w:val="20"/>
          <w:szCs w:val="20"/>
        </w:rPr>
        <w:t>ss shadow field for zipper fractures</w:t>
      </w:r>
      <w:r w:rsidRPr="00020ECA">
        <w:rPr>
          <w:rFonts w:ascii="Times New Roman" w:hAnsi="Times New Roman" w:cs="Times New Roman"/>
          <w:b/>
          <w:color w:val="000000" w:themeColor="text1"/>
          <w:sz w:val="20"/>
          <w:szCs w:val="20"/>
        </w:rPr>
        <w:t xml:space="preserve"> </w:t>
      </w:r>
      <w:r w:rsidR="00AA32EE" w:rsidRPr="00020ECA">
        <w:rPr>
          <w:rFonts w:ascii="Times New Roman" w:hAnsi="Times New Roman" w:cs="Times New Roman"/>
          <w:b/>
          <w:color w:val="000000" w:themeColor="text1"/>
          <w:sz w:val="20"/>
          <w:szCs w:val="20"/>
        </w:rPr>
        <w:t>(</w:t>
      </w:r>
      <w:r w:rsidR="00AA32EE" w:rsidRPr="00AA32EE">
        <w:rPr>
          <w:rFonts w:ascii="Times New Roman" w:hAnsi="Times New Roman" w:cs="Times New Roman"/>
          <w:b/>
          <w:color w:val="000000" w:themeColor="text1"/>
          <w:sz w:val="20"/>
          <w:szCs w:val="20"/>
        </w:rPr>
        <w:t>Roussel et al. 2011</w:t>
      </w:r>
      <w:r w:rsidR="00AA32EE">
        <w:rPr>
          <w:rFonts w:ascii="Times New Roman" w:hAnsi="Times New Roman" w:cs="Times New Roman"/>
          <w:b/>
          <w:color w:val="000000" w:themeColor="text1"/>
          <w:sz w:val="20"/>
          <w:szCs w:val="20"/>
        </w:rPr>
        <w:t>)</w:t>
      </w:r>
    </w:p>
    <w:p w:rsidR="00E90EB7" w:rsidRPr="00E90EB7" w:rsidRDefault="00771DE7" w:rsidP="009B0578">
      <w:pPr>
        <w:pBdr>
          <w:bottom w:val="single" w:sz="4" w:space="1" w:color="auto"/>
        </w:pBdr>
        <w:spacing w:line="360" w:lineRule="auto"/>
        <w:rPr>
          <w:rFonts w:ascii="Times New Roman" w:hAnsi="Times New Roman" w:cs="Times New Roman"/>
          <w:b/>
          <w:sz w:val="24"/>
          <w:szCs w:val="24"/>
        </w:rPr>
      </w:pPr>
      <w:r>
        <w:rPr>
          <w:rFonts w:ascii="Times New Roman" w:hAnsi="Times New Roman" w:cs="Times New Roman"/>
          <w:b/>
          <w:sz w:val="24"/>
          <w:szCs w:val="24"/>
        </w:rPr>
        <w:t>Heterogeneity</w:t>
      </w:r>
      <w:r w:rsidR="00913A0A" w:rsidRPr="00E90EB7">
        <w:rPr>
          <w:rFonts w:ascii="Times New Roman" w:hAnsi="Times New Roman" w:cs="Times New Roman"/>
          <w:b/>
          <w:sz w:val="24"/>
          <w:szCs w:val="24"/>
        </w:rPr>
        <w:t xml:space="preserve"> </w:t>
      </w:r>
      <w:r w:rsidR="00913A0A">
        <w:rPr>
          <w:rFonts w:ascii="Times New Roman" w:hAnsi="Times New Roman" w:cs="Times New Roman"/>
          <w:b/>
          <w:sz w:val="24"/>
          <w:szCs w:val="24"/>
        </w:rPr>
        <w:t xml:space="preserve">and </w:t>
      </w:r>
      <w:r w:rsidR="005C705F">
        <w:rPr>
          <w:rFonts w:ascii="Times New Roman" w:hAnsi="Times New Roman" w:cs="Times New Roman"/>
          <w:b/>
          <w:sz w:val="24"/>
          <w:szCs w:val="24"/>
        </w:rPr>
        <w:t>T</w:t>
      </w:r>
      <w:r w:rsidR="00913A0A">
        <w:rPr>
          <w:rFonts w:ascii="Times New Roman" w:hAnsi="Times New Roman" w:cs="Times New Roman"/>
          <w:b/>
          <w:sz w:val="24"/>
          <w:szCs w:val="24"/>
        </w:rPr>
        <w:t>ime</w:t>
      </w:r>
      <w:r w:rsidR="005C705F">
        <w:rPr>
          <w:rFonts w:ascii="Times New Roman" w:hAnsi="Times New Roman" w:cs="Times New Roman"/>
          <w:b/>
          <w:sz w:val="24"/>
          <w:szCs w:val="24"/>
        </w:rPr>
        <w:t>-D</w:t>
      </w:r>
      <w:r w:rsidR="00913A0A">
        <w:rPr>
          <w:rFonts w:ascii="Times New Roman" w:hAnsi="Times New Roman" w:cs="Times New Roman"/>
          <w:b/>
          <w:sz w:val="24"/>
          <w:szCs w:val="24"/>
        </w:rPr>
        <w:t xml:space="preserve">ependent </w:t>
      </w:r>
      <w:r w:rsidR="005C705F">
        <w:rPr>
          <w:rFonts w:ascii="Times New Roman" w:hAnsi="Times New Roman" w:cs="Times New Roman"/>
          <w:b/>
          <w:sz w:val="24"/>
          <w:szCs w:val="24"/>
        </w:rPr>
        <w:t>S</w:t>
      </w:r>
      <w:r w:rsidR="00913A0A">
        <w:rPr>
          <w:rFonts w:ascii="Times New Roman" w:hAnsi="Times New Roman" w:cs="Times New Roman"/>
          <w:b/>
          <w:sz w:val="24"/>
          <w:szCs w:val="24"/>
        </w:rPr>
        <w:t xml:space="preserve">tress </w:t>
      </w:r>
      <w:r w:rsidR="005C705F">
        <w:rPr>
          <w:rFonts w:ascii="Times New Roman" w:hAnsi="Times New Roman" w:cs="Times New Roman"/>
          <w:b/>
          <w:sz w:val="24"/>
          <w:szCs w:val="24"/>
        </w:rPr>
        <w:t>S</w:t>
      </w:r>
      <w:r w:rsidR="00E90EB7" w:rsidRPr="00E90EB7">
        <w:rPr>
          <w:rFonts w:ascii="Times New Roman" w:hAnsi="Times New Roman" w:cs="Times New Roman"/>
          <w:b/>
          <w:sz w:val="24"/>
          <w:szCs w:val="24"/>
        </w:rPr>
        <w:t xml:space="preserve">hadow </w:t>
      </w:r>
    </w:p>
    <w:p w:rsidR="00D01CAD" w:rsidRDefault="003D0A74" w:rsidP="009F2768">
      <w:pPr>
        <w:spacing w:line="36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It is </w:t>
      </w:r>
      <w:r w:rsidR="005C705F">
        <w:rPr>
          <w:rFonts w:ascii="Times New Roman" w:hAnsi="Times New Roman" w:cs="Times New Roman"/>
          <w:sz w:val="24"/>
          <w:szCs w:val="24"/>
        </w:rPr>
        <w:t>imperative</w:t>
      </w:r>
      <w:r>
        <w:rPr>
          <w:rFonts w:ascii="Times New Roman" w:hAnsi="Times New Roman" w:cs="Times New Roman"/>
          <w:sz w:val="24"/>
          <w:szCs w:val="24"/>
        </w:rPr>
        <w:t xml:space="preserve"> </w:t>
      </w:r>
      <w:r w:rsidR="005C705F">
        <w:rPr>
          <w:rFonts w:ascii="Times New Roman" w:hAnsi="Times New Roman" w:cs="Times New Roman"/>
          <w:sz w:val="24"/>
          <w:szCs w:val="24"/>
        </w:rPr>
        <w:t>to not</w:t>
      </w:r>
      <w:r>
        <w:rPr>
          <w:rFonts w:ascii="Times New Roman" w:hAnsi="Times New Roman" w:cs="Times New Roman"/>
          <w:sz w:val="24"/>
          <w:szCs w:val="24"/>
        </w:rPr>
        <w:t xml:space="preserve"> neglect that t</w:t>
      </w:r>
      <w:r w:rsidR="002E6A17">
        <w:rPr>
          <w:rFonts w:ascii="Times New Roman" w:hAnsi="Times New Roman" w:cs="Times New Roman"/>
          <w:sz w:val="24"/>
          <w:szCs w:val="24"/>
        </w:rPr>
        <w:t xml:space="preserve">he stress shadow is time dependent. </w:t>
      </w:r>
      <w:r w:rsidR="000C05FC">
        <w:rPr>
          <w:rFonts w:ascii="Times New Roman" w:hAnsi="Times New Roman" w:cs="Times New Roman"/>
          <w:sz w:val="24"/>
          <w:szCs w:val="24"/>
        </w:rPr>
        <w:t xml:space="preserve">In zipper fracturing the time </w:t>
      </w:r>
      <w:r w:rsidR="005E4303">
        <w:rPr>
          <w:rFonts w:ascii="Times New Roman" w:hAnsi="Times New Roman" w:cs="Times New Roman"/>
          <w:sz w:val="24"/>
          <w:szCs w:val="24"/>
        </w:rPr>
        <w:t>variable</w:t>
      </w:r>
      <w:r w:rsidR="000C05FC">
        <w:rPr>
          <w:rFonts w:ascii="Times New Roman" w:hAnsi="Times New Roman" w:cs="Times New Roman"/>
          <w:sz w:val="24"/>
          <w:szCs w:val="24"/>
        </w:rPr>
        <w:t xml:space="preserve"> of stress shadow </w:t>
      </w:r>
      <w:r w:rsidR="004D3C93">
        <w:rPr>
          <w:rFonts w:ascii="Times New Roman" w:hAnsi="Times New Roman" w:cs="Times New Roman"/>
          <w:sz w:val="24"/>
          <w:szCs w:val="24"/>
        </w:rPr>
        <w:t>is the core reason why it works well</w:t>
      </w:r>
      <w:r w:rsidR="000C05FC">
        <w:rPr>
          <w:rFonts w:ascii="Times New Roman" w:hAnsi="Times New Roman" w:cs="Times New Roman"/>
          <w:sz w:val="24"/>
          <w:szCs w:val="24"/>
        </w:rPr>
        <w:t xml:space="preserve">. </w:t>
      </w:r>
      <w:r w:rsidR="00542922">
        <w:rPr>
          <w:rFonts w:ascii="Times New Roman" w:hAnsi="Times New Roman" w:cs="Times New Roman"/>
          <w:sz w:val="24"/>
          <w:szCs w:val="24"/>
        </w:rPr>
        <w:t>This is described fully in previous works by Dr. Sharma and Manchanda</w:t>
      </w:r>
      <w:r w:rsidR="00AA32EE">
        <w:rPr>
          <w:rFonts w:ascii="Times New Roman" w:hAnsi="Times New Roman" w:cs="Times New Roman"/>
          <w:sz w:val="24"/>
          <w:szCs w:val="24"/>
        </w:rPr>
        <w:t xml:space="preserve"> (Manchanda et al. 2014)</w:t>
      </w:r>
      <w:r w:rsidR="00542922">
        <w:rPr>
          <w:rFonts w:ascii="Times New Roman" w:hAnsi="Times New Roman" w:cs="Times New Roman"/>
          <w:sz w:val="24"/>
          <w:szCs w:val="24"/>
        </w:rPr>
        <w:t xml:space="preserve">. </w:t>
      </w:r>
      <w:r>
        <w:rPr>
          <w:rFonts w:ascii="Times New Roman" w:hAnsi="Times New Roman" w:cs="Times New Roman"/>
          <w:sz w:val="24"/>
          <w:szCs w:val="24"/>
        </w:rPr>
        <w:t xml:space="preserve">When the treatment is pumped, both propped </w:t>
      </w:r>
      <w:r w:rsidR="00F11CC5">
        <w:rPr>
          <w:rFonts w:ascii="Times New Roman" w:hAnsi="Times New Roman" w:cs="Times New Roman"/>
          <w:sz w:val="24"/>
          <w:szCs w:val="24"/>
        </w:rPr>
        <w:t xml:space="preserve">and induced unpropped (IU) </w:t>
      </w:r>
      <w:r>
        <w:rPr>
          <w:rFonts w:ascii="Times New Roman" w:hAnsi="Times New Roman" w:cs="Times New Roman"/>
          <w:sz w:val="24"/>
          <w:szCs w:val="24"/>
        </w:rPr>
        <w:t xml:space="preserve">fractures </w:t>
      </w:r>
      <w:r w:rsidR="00F11CC5">
        <w:rPr>
          <w:rFonts w:ascii="Times New Roman" w:hAnsi="Times New Roman" w:cs="Times New Roman"/>
          <w:sz w:val="24"/>
          <w:szCs w:val="24"/>
        </w:rPr>
        <w:t xml:space="preserve">network </w:t>
      </w:r>
      <w:r w:rsidR="00224B6C">
        <w:rPr>
          <w:rFonts w:ascii="Times New Roman" w:hAnsi="Times New Roman" w:cs="Times New Roman"/>
          <w:sz w:val="24"/>
          <w:szCs w:val="24"/>
        </w:rPr>
        <w:t xml:space="preserve">are </w:t>
      </w:r>
      <w:r w:rsidR="00AA32EE">
        <w:rPr>
          <w:rFonts w:ascii="Times New Roman" w:hAnsi="Times New Roman" w:cs="Times New Roman"/>
          <w:sz w:val="24"/>
          <w:szCs w:val="24"/>
        </w:rPr>
        <w:t>fully open</w:t>
      </w:r>
      <w:r w:rsidR="00224B6C">
        <w:rPr>
          <w:rFonts w:ascii="Times New Roman" w:hAnsi="Times New Roman" w:cs="Times New Roman"/>
          <w:sz w:val="24"/>
          <w:szCs w:val="24"/>
        </w:rPr>
        <w:t>.</w:t>
      </w:r>
      <w:r w:rsidR="00F11CC5">
        <w:rPr>
          <w:rFonts w:ascii="Times New Roman" w:hAnsi="Times New Roman" w:cs="Times New Roman"/>
          <w:sz w:val="24"/>
          <w:szCs w:val="24"/>
        </w:rPr>
        <w:t xml:space="preserve"> Overtime, the unpropped fractures close due to </w:t>
      </w:r>
      <w:r w:rsidR="005C705F">
        <w:rPr>
          <w:rFonts w:ascii="Times New Roman" w:hAnsi="Times New Roman" w:cs="Times New Roman"/>
          <w:sz w:val="24"/>
          <w:szCs w:val="24"/>
        </w:rPr>
        <w:t xml:space="preserve">fluid </w:t>
      </w:r>
      <w:r w:rsidR="00F11CC5">
        <w:rPr>
          <w:rFonts w:ascii="Times New Roman" w:hAnsi="Times New Roman" w:cs="Times New Roman"/>
          <w:sz w:val="24"/>
          <w:szCs w:val="24"/>
        </w:rPr>
        <w:t>leak off</w:t>
      </w:r>
      <w:r w:rsidR="005C705F">
        <w:rPr>
          <w:rFonts w:ascii="Times New Roman" w:hAnsi="Times New Roman" w:cs="Times New Roman"/>
          <w:sz w:val="24"/>
          <w:szCs w:val="24"/>
        </w:rPr>
        <w:t xml:space="preserve">, which the </w:t>
      </w:r>
      <w:r w:rsidR="00AA32EE">
        <w:rPr>
          <w:rFonts w:ascii="Times New Roman" w:hAnsi="Times New Roman" w:cs="Times New Roman"/>
          <w:sz w:val="24"/>
          <w:szCs w:val="24"/>
        </w:rPr>
        <w:t>reduces the fracture width</w:t>
      </w:r>
      <w:r w:rsidR="005C705F">
        <w:rPr>
          <w:rFonts w:ascii="Times New Roman" w:hAnsi="Times New Roman" w:cs="Times New Roman"/>
          <w:sz w:val="24"/>
          <w:szCs w:val="24"/>
        </w:rPr>
        <w:t>. This</w:t>
      </w:r>
      <w:r w:rsidR="00F11CC5">
        <w:rPr>
          <w:rFonts w:ascii="Times New Roman" w:hAnsi="Times New Roman" w:cs="Times New Roman"/>
          <w:sz w:val="24"/>
          <w:szCs w:val="24"/>
        </w:rPr>
        <w:t xml:space="preserve"> significantly reduces the stress shadow and fracture interference leading to improved fracture performance (</w:t>
      </w:r>
      <w:r w:rsidR="00AA32EE">
        <w:rPr>
          <w:rFonts w:ascii="Times New Roman" w:hAnsi="Times New Roman" w:cs="Times New Roman"/>
          <w:sz w:val="24"/>
          <w:szCs w:val="24"/>
        </w:rPr>
        <w:t>Manchanda et al. 2013</w:t>
      </w:r>
      <w:r w:rsidR="00F11CC5">
        <w:rPr>
          <w:rFonts w:ascii="Times New Roman" w:hAnsi="Times New Roman" w:cs="Times New Roman"/>
          <w:sz w:val="24"/>
          <w:szCs w:val="24"/>
        </w:rPr>
        <w:t xml:space="preserve">). These IU fractures allows fractures from later </w:t>
      </w:r>
      <w:r w:rsidR="000C05FC">
        <w:rPr>
          <w:rFonts w:ascii="Times New Roman" w:hAnsi="Times New Roman" w:cs="Times New Roman"/>
          <w:sz w:val="24"/>
          <w:szCs w:val="24"/>
        </w:rPr>
        <w:t>stages</w:t>
      </w:r>
      <w:r w:rsidR="00F11CC5">
        <w:rPr>
          <w:rFonts w:ascii="Times New Roman" w:hAnsi="Times New Roman" w:cs="Times New Roman"/>
          <w:sz w:val="24"/>
          <w:szCs w:val="24"/>
        </w:rPr>
        <w:t xml:space="preserve"> to propag</w:t>
      </w:r>
      <w:r w:rsidR="00CF64BC">
        <w:rPr>
          <w:rFonts w:ascii="Times New Roman" w:hAnsi="Times New Roman" w:cs="Times New Roman"/>
          <w:sz w:val="24"/>
          <w:szCs w:val="24"/>
        </w:rPr>
        <w:t xml:space="preserve">ate </w:t>
      </w:r>
      <w:r w:rsidR="00224B6C">
        <w:rPr>
          <w:rFonts w:ascii="Times New Roman" w:hAnsi="Times New Roman" w:cs="Times New Roman"/>
          <w:sz w:val="24"/>
          <w:szCs w:val="24"/>
        </w:rPr>
        <w:t xml:space="preserve">into </w:t>
      </w:r>
      <w:r w:rsidR="00B745AA">
        <w:rPr>
          <w:rFonts w:ascii="Times New Roman" w:hAnsi="Times New Roman" w:cs="Times New Roman"/>
          <w:sz w:val="24"/>
          <w:szCs w:val="24"/>
        </w:rPr>
        <w:t>its</w:t>
      </w:r>
      <w:r w:rsidR="00224B6C">
        <w:rPr>
          <w:rFonts w:ascii="Times New Roman" w:hAnsi="Times New Roman" w:cs="Times New Roman"/>
          <w:sz w:val="24"/>
          <w:szCs w:val="24"/>
        </w:rPr>
        <w:t xml:space="preserve"> open conductivity </w:t>
      </w:r>
      <w:r w:rsidR="00CF64BC">
        <w:rPr>
          <w:rFonts w:ascii="Times New Roman" w:hAnsi="Times New Roman" w:cs="Times New Roman"/>
          <w:sz w:val="24"/>
          <w:szCs w:val="24"/>
        </w:rPr>
        <w:t>due to stress reorientation. This</w:t>
      </w:r>
      <w:r w:rsidR="00224B6C">
        <w:rPr>
          <w:rFonts w:ascii="Times New Roman" w:hAnsi="Times New Roman" w:cs="Times New Roman"/>
          <w:sz w:val="24"/>
          <w:szCs w:val="24"/>
        </w:rPr>
        <w:t xml:space="preserve"> fracture interaction</w:t>
      </w:r>
      <w:r w:rsidR="00CF64BC">
        <w:rPr>
          <w:rFonts w:ascii="Times New Roman" w:hAnsi="Times New Roman" w:cs="Times New Roman"/>
          <w:sz w:val="24"/>
          <w:szCs w:val="24"/>
        </w:rPr>
        <w:t xml:space="preserve"> can lead to </w:t>
      </w:r>
      <w:r w:rsidR="00F40B2E">
        <w:rPr>
          <w:rFonts w:ascii="Times New Roman" w:hAnsi="Times New Roman" w:cs="Times New Roman"/>
          <w:sz w:val="24"/>
          <w:szCs w:val="24"/>
        </w:rPr>
        <w:t xml:space="preserve">wastage of proppant and capital as the region that is </w:t>
      </w:r>
      <w:r w:rsidR="005C705F">
        <w:rPr>
          <w:rFonts w:ascii="Times New Roman" w:hAnsi="Times New Roman" w:cs="Times New Roman"/>
          <w:sz w:val="24"/>
          <w:szCs w:val="24"/>
        </w:rPr>
        <w:t xml:space="preserve">being </w:t>
      </w:r>
      <w:r w:rsidR="00F40B2E">
        <w:rPr>
          <w:rFonts w:ascii="Times New Roman" w:hAnsi="Times New Roman" w:cs="Times New Roman"/>
          <w:sz w:val="24"/>
          <w:szCs w:val="24"/>
        </w:rPr>
        <w:t xml:space="preserve">stimulated </w:t>
      </w:r>
      <w:r w:rsidR="005C705F">
        <w:rPr>
          <w:rFonts w:ascii="Times New Roman" w:hAnsi="Times New Roman" w:cs="Times New Roman"/>
          <w:sz w:val="24"/>
          <w:szCs w:val="24"/>
        </w:rPr>
        <w:t>has</w:t>
      </w:r>
      <w:r w:rsidR="00F40B2E">
        <w:rPr>
          <w:rFonts w:ascii="Times New Roman" w:hAnsi="Times New Roman" w:cs="Times New Roman"/>
          <w:sz w:val="24"/>
          <w:szCs w:val="24"/>
        </w:rPr>
        <w:t xml:space="preserve"> already stimulated by the previous stage (</w:t>
      </w:r>
      <w:r w:rsidR="00AA32EE">
        <w:rPr>
          <w:rFonts w:ascii="Times New Roman" w:hAnsi="Times New Roman" w:cs="Times New Roman"/>
          <w:sz w:val="24"/>
          <w:szCs w:val="24"/>
        </w:rPr>
        <w:t>Manchanda et al. 2014</w:t>
      </w:r>
      <w:r w:rsidR="00F40B2E">
        <w:rPr>
          <w:rFonts w:ascii="Times New Roman" w:hAnsi="Times New Roman" w:cs="Times New Roman"/>
          <w:sz w:val="24"/>
          <w:szCs w:val="24"/>
        </w:rPr>
        <w:t xml:space="preserve">). So, </w:t>
      </w:r>
      <w:r w:rsidR="00B745AA">
        <w:rPr>
          <w:rFonts w:ascii="Times New Roman" w:hAnsi="Times New Roman" w:cs="Times New Roman"/>
          <w:sz w:val="24"/>
          <w:szCs w:val="24"/>
        </w:rPr>
        <w:t>over time these IU closures make an</w:t>
      </w:r>
      <w:r w:rsidR="00F40B2E">
        <w:rPr>
          <w:rFonts w:ascii="Times New Roman" w:hAnsi="Times New Roman" w:cs="Times New Roman"/>
          <w:sz w:val="24"/>
          <w:szCs w:val="24"/>
        </w:rPr>
        <w:t xml:space="preserve"> efficient fracture geometry. </w:t>
      </w:r>
      <w:r w:rsidR="00614B3B">
        <w:rPr>
          <w:rFonts w:ascii="Times New Roman" w:hAnsi="Times New Roman" w:cs="Times New Roman"/>
          <w:sz w:val="24"/>
          <w:szCs w:val="24"/>
        </w:rPr>
        <w:t xml:space="preserve">The </w:t>
      </w:r>
      <w:r w:rsidR="00AA32EE">
        <w:rPr>
          <w:rFonts w:ascii="Times New Roman" w:hAnsi="Times New Roman" w:cs="Times New Roman"/>
          <w:sz w:val="24"/>
          <w:szCs w:val="24"/>
        </w:rPr>
        <w:t>previous works by Manchanda</w:t>
      </w:r>
      <w:r w:rsidR="00614B3B">
        <w:rPr>
          <w:rFonts w:ascii="Times New Roman" w:hAnsi="Times New Roman" w:cs="Times New Roman"/>
          <w:sz w:val="24"/>
          <w:szCs w:val="24"/>
        </w:rPr>
        <w:t xml:space="preserve"> </w:t>
      </w:r>
      <w:r w:rsidR="004D344A">
        <w:rPr>
          <w:rFonts w:ascii="Times New Roman" w:hAnsi="Times New Roman" w:cs="Times New Roman"/>
          <w:sz w:val="24"/>
          <w:szCs w:val="24"/>
        </w:rPr>
        <w:t>(</w:t>
      </w:r>
      <w:r w:rsidR="00AA32EE">
        <w:rPr>
          <w:rFonts w:ascii="Times New Roman" w:hAnsi="Times New Roman" w:cs="Times New Roman"/>
          <w:sz w:val="24"/>
          <w:szCs w:val="24"/>
        </w:rPr>
        <w:t>Manchanda et al. 2012</w:t>
      </w:r>
      <w:r w:rsidR="00614B3B">
        <w:rPr>
          <w:rFonts w:ascii="Times New Roman" w:hAnsi="Times New Roman" w:cs="Times New Roman"/>
          <w:sz w:val="24"/>
          <w:szCs w:val="24"/>
        </w:rPr>
        <w:t xml:space="preserve">) showed that the fracture creates more complexity in low </w:t>
      </w:r>
      <w:r w:rsidR="00F40B2E">
        <w:rPr>
          <w:rFonts w:ascii="Times New Roman" w:hAnsi="Times New Roman" w:cs="Times New Roman"/>
          <w:sz w:val="24"/>
          <w:szCs w:val="24"/>
        </w:rPr>
        <w:t>stress</w:t>
      </w:r>
      <w:r w:rsidR="00614B3B">
        <w:rPr>
          <w:rFonts w:ascii="Times New Roman" w:hAnsi="Times New Roman" w:cs="Times New Roman"/>
          <w:sz w:val="24"/>
          <w:szCs w:val="24"/>
        </w:rPr>
        <w:t xml:space="preserve"> region</w:t>
      </w:r>
      <w:r w:rsidR="005C705F">
        <w:rPr>
          <w:rFonts w:ascii="Times New Roman" w:hAnsi="Times New Roman" w:cs="Times New Roman"/>
          <w:sz w:val="24"/>
          <w:szCs w:val="24"/>
        </w:rPr>
        <w:t>s,</w:t>
      </w:r>
      <w:r w:rsidR="00614B3B">
        <w:rPr>
          <w:rFonts w:ascii="Times New Roman" w:hAnsi="Times New Roman" w:cs="Times New Roman"/>
          <w:sz w:val="24"/>
          <w:szCs w:val="24"/>
        </w:rPr>
        <w:t xml:space="preserve"> and as the stress is decreased by IU</w:t>
      </w:r>
      <w:r w:rsidR="005E4303">
        <w:rPr>
          <w:rFonts w:ascii="Times New Roman" w:hAnsi="Times New Roman" w:cs="Times New Roman"/>
          <w:sz w:val="24"/>
          <w:szCs w:val="24"/>
        </w:rPr>
        <w:t xml:space="preserve"> closure</w:t>
      </w:r>
      <w:r w:rsidR="00614B3B">
        <w:rPr>
          <w:rFonts w:ascii="Times New Roman" w:hAnsi="Times New Roman" w:cs="Times New Roman"/>
          <w:sz w:val="24"/>
          <w:szCs w:val="24"/>
        </w:rPr>
        <w:t xml:space="preserve">, the fracture performance </w:t>
      </w:r>
      <w:r w:rsidR="00A70CC1">
        <w:rPr>
          <w:rFonts w:ascii="Times New Roman" w:hAnsi="Times New Roman" w:cs="Times New Roman"/>
          <w:sz w:val="24"/>
          <w:szCs w:val="24"/>
        </w:rPr>
        <w:t>increases.</w:t>
      </w:r>
      <w:r w:rsidR="00C32FBB" w:rsidRPr="00C32FBB">
        <w:rPr>
          <w:rFonts w:ascii="Times New Roman" w:hAnsi="Times New Roman" w:cs="Times New Roman"/>
          <w:noProof/>
          <w:sz w:val="24"/>
          <w:szCs w:val="24"/>
        </w:rPr>
        <w:t xml:space="preserve"> </w:t>
      </w:r>
    </w:p>
    <w:p w:rsidR="008E5359" w:rsidRDefault="00B164FA" w:rsidP="009F2768">
      <w:pPr>
        <w:spacing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If </w:t>
      </w:r>
      <w:r w:rsidR="00A819E9">
        <w:rPr>
          <w:rFonts w:ascii="Times New Roman" w:hAnsi="Times New Roman" w:cs="Times New Roman"/>
          <w:noProof/>
          <w:sz w:val="24"/>
          <w:szCs w:val="24"/>
        </w:rPr>
        <w:t>there is</w:t>
      </w:r>
      <w:r w:rsidR="005C705F">
        <w:rPr>
          <w:rFonts w:ascii="Times New Roman" w:hAnsi="Times New Roman" w:cs="Times New Roman"/>
          <w:noProof/>
          <w:sz w:val="24"/>
          <w:szCs w:val="24"/>
        </w:rPr>
        <w:t xml:space="preserve"> a</w:t>
      </w:r>
      <w:r>
        <w:rPr>
          <w:rFonts w:ascii="Times New Roman" w:hAnsi="Times New Roman" w:cs="Times New Roman"/>
          <w:noProof/>
          <w:sz w:val="24"/>
          <w:szCs w:val="24"/>
        </w:rPr>
        <w:t xml:space="preserve"> fairl</w:t>
      </w:r>
      <w:r w:rsidR="008E5359">
        <w:rPr>
          <w:rFonts w:ascii="Times New Roman" w:hAnsi="Times New Roman" w:cs="Times New Roman"/>
          <w:noProof/>
          <w:sz w:val="24"/>
          <w:szCs w:val="24"/>
        </w:rPr>
        <w:t>y high stress contras</w:t>
      </w:r>
      <w:r w:rsidR="00A819E9">
        <w:rPr>
          <w:rFonts w:ascii="Times New Roman" w:hAnsi="Times New Roman" w:cs="Times New Roman"/>
          <w:noProof/>
          <w:sz w:val="24"/>
          <w:szCs w:val="24"/>
        </w:rPr>
        <w:t xml:space="preserve">t, the fracture trajectories will be smooth and vice versa. The idea can be postulated that if the stress shadow is not flipping the direction of fractures then as the stage number increases from toe to hill, the instantaneous shut in pressure (ISIP) increases. If the fractures are running into each other the ISIP has </w:t>
      </w:r>
      <w:r w:rsidR="00303743">
        <w:rPr>
          <w:rFonts w:ascii="Times New Roman" w:hAnsi="Times New Roman" w:cs="Times New Roman"/>
          <w:noProof/>
          <w:sz w:val="24"/>
          <w:szCs w:val="24"/>
        </w:rPr>
        <w:t>a large disparity</w:t>
      </w:r>
      <w:r w:rsidR="00C32911">
        <w:rPr>
          <w:rFonts w:ascii="Times New Roman" w:hAnsi="Times New Roman" w:cs="Times New Roman"/>
          <w:noProof/>
          <w:sz w:val="24"/>
          <w:szCs w:val="24"/>
        </w:rPr>
        <w:t>.</w:t>
      </w:r>
    </w:p>
    <w:p w:rsidR="00C32FBB" w:rsidRDefault="004464EF" w:rsidP="00224B6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Manchanda and Dr. Sharma</w:t>
      </w:r>
      <w:r w:rsidR="00C32911">
        <w:rPr>
          <w:rFonts w:ascii="Times New Roman" w:hAnsi="Times New Roman" w:cs="Times New Roman"/>
          <w:sz w:val="24"/>
          <w:szCs w:val="24"/>
        </w:rPr>
        <w:t xml:space="preserve"> did a study on f</w:t>
      </w:r>
      <w:r w:rsidR="00224B6C">
        <w:rPr>
          <w:rFonts w:ascii="Times New Roman" w:hAnsi="Times New Roman" w:cs="Times New Roman"/>
          <w:sz w:val="24"/>
          <w:szCs w:val="24"/>
        </w:rPr>
        <w:t xml:space="preserve">our wells, </w:t>
      </w:r>
      <w:r w:rsidR="008E5359">
        <w:rPr>
          <w:rFonts w:ascii="Times New Roman" w:hAnsi="Times New Roman" w:cs="Times New Roman"/>
          <w:sz w:val="24"/>
          <w:szCs w:val="24"/>
        </w:rPr>
        <w:t>A, B, C</w:t>
      </w:r>
      <w:r w:rsidR="00224B6C">
        <w:rPr>
          <w:rFonts w:ascii="Times New Roman" w:hAnsi="Times New Roman" w:cs="Times New Roman"/>
          <w:sz w:val="24"/>
          <w:szCs w:val="24"/>
        </w:rPr>
        <w:t xml:space="preserve"> an</w:t>
      </w:r>
      <w:r w:rsidR="008E5359">
        <w:rPr>
          <w:rFonts w:ascii="Times New Roman" w:hAnsi="Times New Roman" w:cs="Times New Roman"/>
          <w:sz w:val="24"/>
          <w:szCs w:val="24"/>
        </w:rPr>
        <w:t>d</w:t>
      </w:r>
      <w:r w:rsidR="00224B6C">
        <w:rPr>
          <w:rFonts w:ascii="Times New Roman" w:hAnsi="Times New Roman" w:cs="Times New Roman"/>
          <w:sz w:val="24"/>
          <w:szCs w:val="24"/>
        </w:rPr>
        <w:t xml:space="preserve"> D. </w:t>
      </w:r>
      <w:r w:rsidR="00303743">
        <w:rPr>
          <w:rFonts w:ascii="Times New Roman" w:hAnsi="Times New Roman" w:cs="Times New Roman"/>
          <w:sz w:val="24"/>
          <w:szCs w:val="24"/>
        </w:rPr>
        <w:t>W</w:t>
      </w:r>
      <w:r w:rsidR="00224B6C">
        <w:rPr>
          <w:rFonts w:ascii="Times New Roman" w:hAnsi="Times New Roman" w:cs="Times New Roman"/>
          <w:sz w:val="24"/>
          <w:szCs w:val="24"/>
        </w:rPr>
        <w:t xml:space="preserve">ells A and C were </w:t>
      </w:r>
      <w:r w:rsidR="00C32FBB">
        <w:rPr>
          <w:rFonts w:ascii="Times New Roman" w:hAnsi="Times New Roman" w:cs="Times New Roman"/>
          <w:sz w:val="24"/>
          <w:szCs w:val="24"/>
        </w:rPr>
        <w:t>sequentially</w:t>
      </w:r>
      <w:r w:rsidR="00224B6C">
        <w:rPr>
          <w:rFonts w:ascii="Times New Roman" w:hAnsi="Times New Roman" w:cs="Times New Roman"/>
          <w:sz w:val="24"/>
          <w:szCs w:val="24"/>
        </w:rPr>
        <w:t xml:space="preserve"> fractured</w:t>
      </w:r>
      <w:r w:rsidR="00303743">
        <w:rPr>
          <w:rFonts w:ascii="Times New Roman" w:hAnsi="Times New Roman" w:cs="Times New Roman"/>
          <w:sz w:val="24"/>
          <w:szCs w:val="24"/>
        </w:rPr>
        <w:t>,</w:t>
      </w:r>
      <w:r w:rsidR="008E5359">
        <w:rPr>
          <w:rFonts w:ascii="Times New Roman" w:hAnsi="Times New Roman" w:cs="Times New Roman"/>
          <w:sz w:val="24"/>
          <w:szCs w:val="24"/>
        </w:rPr>
        <w:t xml:space="preserve"> and well</w:t>
      </w:r>
      <w:r w:rsidR="00303743">
        <w:rPr>
          <w:rFonts w:ascii="Times New Roman" w:hAnsi="Times New Roman" w:cs="Times New Roman"/>
          <w:sz w:val="24"/>
          <w:szCs w:val="24"/>
        </w:rPr>
        <w:t>s</w:t>
      </w:r>
      <w:r w:rsidR="008E5359">
        <w:rPr>
          <w:rFonts w:ascii="Times New Roman" w:hAnsi="Times New Roman" w:cs="Times New Roman"/>
          <w:sz w:val="24"/>
          <w:szCs w:val="24"/>
        </w:rPr>
        <w:t xml:space="preserve"> B </w:t>
      </w:r>
      <w:r>
        <w:rPr>
          <w:rFonts w:ascii="Times New Roman" w:hAnsi="Times New Roman" w:cs="Times New Roman"/>
          <w:sz w:val="24"/>
          <w:szCs w:val="24"/>
        </w:rPr>
        <w:t>and D were zippered as seen in F</w:t>
      </w:r>
      <w:r w:rsidR="00D32B39">
        <w:rPr>
          <w:rFonts w:ascii="Times New Roman" w:hAnsi="Times New Roman" w:cs="Times New Roman"/>
          <w:sz w:val="24"/>
          <w:szCs w:val="24"/>
        </w:rPr>
        <w:t>igure 6</w:t>
      </w:r>
      <w:r w:rsidR="008E5359">
        <w:rPr>
          <w:rFonts w:ascii="Times New Roman" w:hAnsi="Times New Roman" w:cs="Times New Roman"/>
          <w:sz w:val="24"/>
          <w:szCs w:val="24"/>
        </w:rPr>
        <w:t xml:space="preserve">. </w:t>
      </w:r>
      <w:r>
        <w:rPr>
          <w:rFonts w:ascii="Times New Roman" w:hAnsi="Times New Roman" w:cs="Times New Roman"/>
          <w:sz w:val="24"/>
          <w:szCs w:val="24"/>
        </w:rPr>
        <w:t>The data is show</w:t>
      </w:r>
      <w:r w:rsidR="00303743">
        <w:rPr>
          <w:rFonts w:ascii="Times New Roman" w:hAnsi="Times New Roman" w:cs="Times New Roman"/>
          <w:sz w:val="24"/>
          <w:szCs w:val="24"/>
        </w:rPr>
        <w:t>n</w:t>
      </w:r>
      <w:r>
        <w:rPr>
          <w:rFonts w:ascii="Times New Roman" w:hAnsi="Times New Roman" w:cs="Times New Roman"/>
          <w:sz w:val="24"/>
          <w:szCs w:val="24"/>
        </w:rPr>
        <w:t xml:space="preserve"> in T</w:t>
      </w:r>
      <w:r w:rsidR="00C32911">
        <w:rPr>
          <w:rFonts w:ascii="Times New Roman" w:hAnsi="Times New Roman" w:cs="Times New Roman"/>
          <w:sz w:val="24"/>
          <w:szCs w:val="24"/>
        </w:rPr>
        <w:t xml:space="preserve">able 1. </w:t>
      </w:r>
    </w:p>
    <w:p w:rsidR="00C32FBB" w:rsidRDefault="00C32FBB" w:rsidP="00C3291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25228" cy="1816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286E7F.tmp"/>
                    <pic:cNvPicPr/>
                  </pic:nvPicPr>
                  <pic:blipFill>
                    <a:blip r:embed="rId18">
                      <a:extLst>
                        <a:ext uri="{28A0092B-C50C-407E-A947-70E740481C1C}">
                          <a14:useLocalDpi xmlns:a14="http://schemas.microsoft.com/office/drawing/2010/main" val="0"/>
                        </a:ext>
                      </a:extLst>
                    </a:blip>
                    <a:stretch>
                      <a:fillRect/>
                    </a:stretch>
                  </pic:blipFill>
                  <pic:spPr>
                    <a:xfrm>
                      <a:off x="0" y="0"/>
                      <a:ext cx="2454513" cy="1838030"/>
                    </a:xfrm>
                    <a:prstGeom prst="rect">
                      <a:avLst/>
                    </a:prstGeom>
                  </pic:spPr>
                </pic:pic>
              </a:graphicData>
            </a:graphic>
          </wp:inline>
        </w:drawing>
      </w:r>
      <w:r>
        <w:rPr>
          <w:rFonts w:ascii="Times New Roman" w:hAnsi="Times New Roman" w:cs="Times New Roman"/>
          <w:noProof/>
          <w:sz w:val="24"/>
          <w:szCs w:val="24"/>
        </w:rPr>
        <w:drawing>
          <wp:inline distT="0" distB="0" distL="0" distR="0" wp14:anchorId="652AAFCE" wp14:editId="31A74CA6">
            <wp:extent cx="2032000" cy="15131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281F5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8934" cy="1555543"/>
                    </a:xfrm>
                    <a:prstGeom prst="rect">
                      <a:avLst/>
                    </a:prstGeom>
                  </pic:spPr>
                </pic:pic>
              </a:graphicData>
            </a:graphic>
          </wp:inline>
        </w:drawing>
      </w:r>
    </w:p>
    <w:p w:rsidR="00C32FBB" w:rsidRPr="00B745AA" w:rsidRDefault="00B745AA" w:rsidP="00B745AA">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w:t>
      </w:r>
      <w:r w:rsidR="008E5359" w:rsidRPr="00B745AA">
        <w:rPr>
          <w:rFonts w:ascii="Times New Roman" w:hAnsi="Times New Roman" w:cs="Times New Roman"/>
          <w:b/>
          <w:sz w:val="20"/>
          <w:szCs w:val="20"/>
        </w:rPr>
        <w:t xml:space="preserve">igure </w:t>
      </w:r>
      <w:r w:rsidR="00303743">
        <w:rPr>
          <w:rFonts w:ascii="Times New Roman" w:hAnsi="Times New Roman" w:cs="Times New Roman"/>
          <w:b/>
          <w:sz w:val="20"/>
          <w:szCs w:val="20"/>
        </w:rPr>
        <w:t>6</w:t>
      </w:r>
      <w:r w:rsidR="00943825">
        <w:rPr>
          <w:rFonts w:ascii="Times New Roman" w:hAnsi="Times New Roman" w:cs="Times New Roman"/>
          <w:b/>
          <w:sz w:val="20"/>
          <w:szCs w:val="20"/>
        </w:rPr>
        <w:t>:</w:t>
      </w:r>
      <w:r w:rsidR="00C32911" w:rsidRPr="00B745AA">
        <w:rPr>
          <w:rFonts w:ascii="Times New Roman" w:hAnsi="Times New Roman" w:cs="Times New Roman"/>
          <w:b/>
          <w:sz w:val="20"/>
          <w:szCs w:val="20"/>
        </w:rPr>
        <w:t xml:space="preserve"> </w:t>
      </w:r>
      <w:r w:rsidRPr="00B745AA">
        <w:rPr>
          <w:rFonts w:ascii="Times New Roman" w:hAnsi="Times New Roman" w:cs="Times New Roman"/>
          <w:b/>
          <w:sz w:val="20"/>
          <w:szCs w:val="20"/>
        </w:rPr>
        <w:t>Microseismic picture and schematic of wells A</w:t>
      </w:r>
      <w:r w:rsidR="008E237F" w:rsidRPr="00B745AA">
        <w:rPr>
          <w:rFonts w:ascii="Times New Roman" w:hAnsi="Times New Roman" w:cs="Times New Roman"/>
          <w:b/>
          <w:sz w:val="20"/>
          <w:szCs w:val="20"/>
        </w:rPr>
        <w:t>, B, C</w:t>
      </w:r>
      <w:r w:rsidRPr="00B745AA">
        <w:rPr>
          <w:rFonts w:ascii="Times New Roman" w:hAnsi="Times New Roman" w:cs="Times New Roman"/>
          <w:b/>
          <w:sz w:val="20"/>
          <w:szCs w:val="20"/>
        </w:rPr>
        <w:t xml:space="preserve"> and D</w:t>
      </w:r>
      <w:r w:rsidR="00F03B2A">
        <w:rPr>
          <w:rFonts w:ascii="Times New Roman" w:hAnsi="Times New Roman" w:cs="Times New Roman"/>
          <w:b/>
          <w:sz w:val="20"/>
          <w:szCs w:val="20"/>
        </w:rPr>
        <w:t xml:space="preserve"> (</w:t>
      </w:r>
      <w:proofErr w:type="spellStart"/>
      <w:r w:rsidR="00F03B2A" w:rsidRPr="00F03B2A">
        <w:rPr>
          <w:rFonts w:ascii="Times New Roman" w:hAnsi="Times New Roman" w:cs="Times New Roman"/>
          <w:b/>
          <w:sz w:val="20"/>
          <w:szCs w:val="20"/>
        </w:rPr>
        <w:t>Manchanda</w:t>
      </w:r>
      <w:proofErr w:type="spellEnd"/>
      <w:r w:rsidR="00F03B2A" w:rsidRPr="00F03B2A">
        <w:rPr>
          <w:rFonts w:ascii="Times New Roman" w:hAnsi="Times New Roman" w:cs="Times New Roman"/>
          <w:b/>
          <w:sz w:val="20"/>
          <w:szCs w:val="20"/>
        </w:rPr>
        <w:t xml:space="preserve"> et al. 2014</w:t>
      </w:r>
      <w:r w:rsidR="00F03B2A">
        <w:rPr>
          <w:rFonts w:ascii="Times New Roman" w:hAnsi="Times New Roman" w:cs="Times New Roman"/>
          <w:b/>
          <w:sz w:val="20"/>
          <w:szCs w:val="20"/>
        </w:rPr>
        <w:t>)</w:t>
      </w:r>
    </w:p>
    <w:p w:rsidR="00C32911" w:rsidRPr="00B745AA" w:rsidRDefault="00F94C39" w:rsidP="00F94C39">
      <w:pPr>
        <w:spacing w:line="360" w:lineRule="auto"/>
        <w:jc w:val="center"/>
        <w:rPr>
          <w:rFonts w:ascii="Times New Roman" w:hAnsi="Times New Roman" w:cs="Times New Roman"/>
          <w:b/>
          <w:sz w:val="20"/>
          <w:szCs w:val="20"/>
        </w:rPr>
      </w:pPr>
      <w:r w:rsidRPr="00B745AA">
        <w:rPr>
          <w:rFonts w:ascii="Times New Roman" w:hAnsi="Times New Roman" w:cs="Times New Roman"/>
          <w:b/>
          <w:sz w:val="20"/>
          <w:szCs w:val="20"/>
        </w:rPr>
        <w:t>Table 1: Data for well A, B, C, D</w:t>
      </w:r>
      <w:r w:rsidR="00F03B2A">
        <w:rPr>
          <w:rFonts w:ascii="Times New Roman" w:hAnsi="Times New Roman" w:cs="Times New Roman"/>
          <w:b/>
          <w:sz w:val="20"/>
          <w:szCs w:val="20"/>
        </w:rPr>
        <w:t xml:space="preserve"> (</w:t>
      </w:r>
      <w:r w:rsidR="00F03B2A" w:rsidRPr="00F03B2A">
        <w:rPr>
          <w:rFonts w:ascii="Times New Roman" w:hAnsi="Times New Roman" w:cs="Times New Roman"/>
          <w:b/>
          <w:sz w:val="20"/>
          <w:szCs w:val="20"/>
        </w:rPr>
        <w:t>Manchanda et al. 2014</w:t>
      </w:r>
      <w:r w:rsidR="00F03B2A">
        <w:rPr>
          <w:rFonts w:ascii="Times New Roman" w:hAnsi="Times New Roman" w:cs="Times New Roman"/>
          <w:b/>
          <w:sz w:val="20"/>
          <w:szCs w:val="20"/>
        </w:rPr>
        <w:t>)</w:t>
      </w:r>
    </w:p>
    <w:p w:rsidR="00C32911" w:rsidRDefault="00C32911" w:rsidP="00C32911">
      <w:pPr>
        <w:spacing w:line="360" w:lineRule="auto"/>
        <w:jc w:val="center"/>
        <w:rPr>
          <w:rFonts w:ascii="Times New Roman" w:hAnsi="Times New Roman" w:cs="Times New Roman"/>
          <w:sz w:val="24"/>
          <w:szCs w:val="24"/>
        </w:rPr>
      </w:pPr>
      <w:r w:rsidRPr="00C32911">
        <w:rPr>
          <w:rFonts w:ascii="Times New Roman" w:hAnsi="Times New Roman" w:cs="Times New Roman"/>
          <w:noProof/>
          <w:sz w:val="24"/>
          <w:szCs w:val="24"/>
        </w:rPr>
        <w:drawing>
          <wp:inline distT="0" distB="0" distL="0" distR="0">
            <wp:extent cx="2463800" cy="877334"/>
            <wp:effectExtent l="0" t="0" r="0" b="0"/>
            <wp:docPr id="20" name="Picture 20" descr="file:///var/folders/nv/vptzv9mx3fd366wr5_xzd69hqgfvbz/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2977" cy="887724"/>
                    </a:xfrm>
                    <a:prstGeom prst="rect">
                      <a:avLst/>
                    </a:prstGeom>
                  </pic:spPr>
                </pic:pic>
              </a:graphicData>
            </a:graphic>
          </wp:inline>
        </w:drawing>
      </w:r>
    </w:p>
    <w:p w:rsidR="00224B6C" w:rsidRPr="00224B6C" w:rsidRDefault="00C32911"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production of well</w:t>
      </w:r>
      <w:r w:rsidR="00303743">
        <w:rPr>
          <w:rFonts w:ascii="Times New Roman" w:hAnsi="Times New Roman" w:cs="Times New Roman"/>
          <w:sz w:val="24"/>
          <w:szCs w:val="24"/>
        </w:rPr>
        <w:t>s</w:t>
      </w:r>
      <w:r>
        <w:rPr>
          <w:rFonts w:ascii="Times New Roman" w:hAnsi="Times New Roman" w:cs="Times New Roman"/>
          <w:sz w:val="24"/>
          <w:szCs w:val="24"/>
        </w:rPr>
        <w:t xml:space="preserve"> B and D was</w:t>
      </w:r>
      <w:r w:rsidR="00B745AA">
        <w:rPr>
          <w:rFonts w:ascii="Times New Roman" w:hAnsi="Times New Roman" w:cs="Times New Roman"/>
          <w:sz w:val="24"/>
          <w:szCs w:val="24"/>
        </w:rPr>
        <w:t xml:space="preserve"> </w:t>
      </w:r>
      <w:r>
        <w:rPr>
          <w:rFonts w:ascii="Times New Roman" w:hAnsi="Times New Roman" w:cs="Times New Roman"/>
          <w:sz w:val="24"/>
          <w:szCs w:val="24"/>
        </w:rPr>
        <w:t>better than A and C</w:t>
      </w:r>
      <w:r w:rsidR="00CE5164">
        <w:rPr>
          <w:rFonts w:ascii="Times New Roman" w:hAnsi="Times New Roman" w:cs="Times New Roman"/>
          <w:sz w:val="24"/>
          <w:szCs w:val="24"/>
        </w:rPr>
        <w:t xml:space="preserve">. </w:t>
      </w:r>
      <w:r w:rsidR="004464EF">
        <w:rPr>
          <w:rFonts w:ascii="Times New Roman" w:hAnsi="Times New Roman" w:cs="Times New Roman"/>
          <w:sz w:val="24"/>
          <w:szCs w:val="24"/>
        </w:rPr>
        <w:t>To find the reason behind B and D</w:t>
      </w:r>
      <w:r w:rsidR="00303743">
        <w:rPr>
          <w:rFonts w:ascii="Times New Roman" w:hAnsi="Times New Roman" w:cs="Times New Roman"/>
          <w:sz w:val="24"/>
          <w:szCs w:val="24"/>
        </w:rPr>
        <w:t xml:space="preserve">’s </w:t>
      </w:r>
      <w:r w:rsidR="004464EF">
        <w:rPr>
          <w:rFonts w:ascii="Times New Roman" w:hAnsi="Times New Roman" w:cs="Times New Roman"/>
          <w:sz w:val="24"/>
          <w:szCs w:val="24"/>
        </w:rPr>
        <w:t xml:space="preserve">high production, data was collected using </w:t>
      </w:r>
      <w:r w:rsidR="00303743">
        <w:rPr>
          <w:rFonts w:ascii="Times New Roman" w:hAnsi="Times New Roman" w:cs="Times New Roman"/>
          <w:sz w:val="24"/>
          <w:szCs w:val="24"/>
        </w:rPr>
        <w:t>microseismic</w:t>
      </w:r>
      <w:r w:rsidR="004464EF">
        <w:rPr>
          <w:rFonts w:ascii="Times New Roman" w:hAnsi="Times New Roman" w:cs="Times New Roman"/>
          <w:sz w:val="24"/>
          <w:szCs w:val="24"/>
        </w:rPr>
        <w:t>, pressures</w:t>
      </w:r>
      <w:r w:rsidR="00303743">
        <w:rPr>
          <w:rFonts w:ascii="Times New Roman" w:hAnsi="Times New Roman" w:cs="Times New Roman"/>
          <w:sz w:val="24"/>
          <w:szCs w:val="24"/>
        </w:rPr>
        <w:t>,</w:t>
      </w:r>
      <w:r w:rsidR="004464EF">
        <w:rPr>
          <w:rFonts w:ascii="Times New Roman" w:hAnsi="Times New Roman" w:cs="Times New Roman"/>
          <w:sz w:val="24"/>
          <w:szCs w:val="24"/>
        </w:rPr>
        <w:t xml:space="preserve"> and tracers</w:t>
      </w:r>
      <w:r>
        <w:rPr>
          <w:rFonts w:ascii="Times New Roman" w:hAnsi="Times New Roman" w:cs="Times New Roman"/>
          <w:sz w:val="24"/>
          <w:szCs w:val="24"/>
        </w:rPr>
        <w:t>.</w:t>
      </w:r>
      <w:r w:rsidR="00B745AA">
        <w:rPr>
          <w:rFonts w:ascii="Times New Roman" w:hAnsi="Times New Roman" w:cs="Times New Roman"/>
          <w:sz w:val="24"/>
          <w:szCs w:val="24"/>
        </w:rPr>
        <w:t xml:space="preserve"> </w:t>
      </w:r>
      <w:r w:rsidR="00224B6C">
        <w:rPr>
          <w:rFonts w:ascii="Times New Roman" w:hAnsi="Times New Roman" w:cs="Times New Roman"/>
          <w:sz w:val="24"/>
          <w:szCs w:val="24"/>
        </w:rPr>
        <w:t xml:space="preserve">The </w:t>
      </w:r>
      <w:r w:rsidR="00303743">
        <w:rPr>
          <w:rFonts w:ascii="Times New Roman" w:hAnsi="Times New Roman" w:cs="Times New Roman"/>
          <w:sz w:val="24"/>
          <w:szCs w:val="24"/>
        </w:rPr>
        <w:t>microseismic</w:t>
      </w:r>
      <w:r w:rsidR="00C32FBB">
        <w:rPr>
          <w:rFonts w:ascii="Times New Roman" w:hAnsi="Times New Roman" w:cs="Times New Roman"/>
          <w:sz w:val="24"/>
          <w:szCs w:val="24"/>
        </w:rPr>
        <w:t xml:space="preserve"> data </w:t>
      </w:r>
      <w:r w:rsidR="00224B6C" w:rsidRPr="00224B6C">
        <w:rPr>
          <w:rFonts w:ascii="Times New Roman" w:hAnsi="Times New Roman" w:cs="Times New Roman"/>
          <w:sz w:val="24"/>
          <w:szCs w:val="24"/>
        </w:rPr>
        <w:t xml:space="preserve">events </w:t>
      </w:r>
      <w:r w:rsidR="00B745AA">
        <w:rPr>
          <w:rFonts w:ascii="Times New Roman" w:hAnsi="Times New Roman" w:cs="Times New Roman"/>
          <w:sz w:val="24"/>
          <w:szCs w:val="24"/>
        </w:rPr>
        <w:t xml:space="preserve">showed </w:t>
      </w:r>
      <w:r w:rsidR="00224B6C" w:rsidRPr="00224B6C">
        <w:rPr>
          <w:rFonts w:ascii="Times New Roman" w:hAnsi="Times New Roman" w:cs="Times New Roman"/>
          <w:sz w:val="24"/>
          <w:szCs w:val="24"/>
        </w:rPr>
        <w:t>overlap between</w:t>
      </w:r>
      <w:r w:rsidR="004464EF">
        <w:rPr>
          <w:rFonts w:ascii="Times New Roman" w:hAnsi="Times New Roman" w:cs="Times New Roman"/>
          <w:sz w:val="24"/>
          <w:szCs w:val="24"/>
        </w:rPr>
        <w:t xml:space="preserve"> adjacent </w:t>
      </w:r>
      <w:r w:rsidR="00224B6C" w:rsidRPr="00224B6C">
        <w:rPr>
          <w:rFonts w:ascii="Times New Roman" w:hAnsi="Times New Roman" w:cs="Times New Roman"/>
          <w:sz w:val="24"/>
          <w:szCs w:val="24"/>
        </w:rPr>
        <w:t xml:space="preserve">stages in </w:t>
      </w:r>
      <w:r w:rsidR="00C32FBB">
        <w:rPr>
          <w:rFonts w:ascii="Times New Roman" w:hAnsi="Times New Roman" w:cs="Times New Roman"/>
          <w:sz w:val="24"/>
          <w:szCs w:val="24"/>
        </w:rPr>
        <w:t>sequentially</w:t>
      </w:r>
      <w:r w:rsidR="00B745AA">
        <w:rPr>
          <w:rFonts w:ascii="Times New Roman" w:hAnsi="Times New Roman" w:cs="Times New Roman"/>
          <w:sz w:val="24"/>
          <w:szCs w:val="24"/>
        </w:rPr>
        <w:t xml:space="preserve"> fractured wells but</w:t>
      </w:r>
      <w:r w:rsidR="00303743">
        <w:rPr>
          <w:rFonts w:ascii="Times New Roman" w:hAnsi="Times New Roman" w:cs="Times New Roman"/>
          <w:sz w:val="24"/>
          <w:szCs w:val="24"/>
        </w:rPr>
        <w:t xml:space="preserve"> does not</w:t>
      </w:r>
      <w:r w:rsidR="00224B6C" w:rsidRPr="00224B6C">
        <w:rPr>
          <w:rFonts w:ascii="Times New Roman" w:hAnsi="Times New Roman" w:cs="Times New Roman"/>
          <w:sz w:val="24"/>
          <w:szCs w:val="24"/>
        </w:rPr>
        <w:t xml:space="preserve"> overlap significantly between adjacent stages in zipper fractured wells</w:t>
      </w:r>
      <w:r w:rsidR="00C32FBB">
        <w:rPr>
          <w:rFonts w:ascii="Times New Roman" w:hAnsi="Times New Roman" w:cs="Times New Roman"/>
          <w:sz w:val="24"/>
          <w:szCs w:val="24"/>
        </w:rPr>
        <w:t>.</w:t>
      </w:r>
      <w:r>
        <w:rPr>
          <w:rFonts w:ascii="Times New Roman" w:hAnsi="Times New Roman" w:cs="Times New Roman"/>
          <w:sz w:val="24"/>
          <w:szCs w:val="24"/>
        </w:rPr>
        <w:t xml:space="preserve"> This</w:t>
      </w:r>
      <w:r w:rsidR="00303743">
        <w:rPr>
          <w:rFonts w:ascii="Times New Roman" w:hAnsi="Times New Roman" w:cs="Times New Roman"/>
          <w:sz w:val="24"/>
          <w:szCs w:val="24"/>
        </w:rPr>
        <w:t xml:space="preserve"> indicated </w:t>
      </w:r>
      <w:r>
        <w:rPr>
          <w:rFonts w:ascii="Times New Roman" w:hAnsi="Times New Roman" w:cs="Times New Roman"/>
          <w:sz w:val="24"/>
          <w:szCs w:val="24"/>
        </w:rPr>
        <w:t xml:space="preserve">that there is more fracture interference between </w:t>
      </w:r>
      <w:r w:rsidR="00CE5164">
        <w:rPr>
          <w:rFonts w:ascii="Times New Roman" w:hAnsi="Times New Roman" w:cs="Times New Roman"/>
          <w:sz w:val="24"/>
          <w:szCs w:val="24"/>
        </w:rPr>
        <w:t xml:space="preserve">sequentially fractured wells. </w:t>
      </w:r>
      <w:r>
        <w:rPr>
          <w:rFonts w:ascii="Times New Roman" w:hAnsi="Times New Roman" w:cs="Times New Roman"/>
          <w:sz w:val="24"/>
          <w:szCs w:val="24"/>
        </w:rPr>
        <w:t>The</w:t>
      </w:r>
      <w:r w:rsidR="00CE5164">
        <w:rPr>
          <w:rFonts w:ascii="Times New Roman" w:hAnsi="Times New Roman" w:cs="Times New Roman"/>
          <w:sz w:val="24"/>
          <w:szCs w:val="24"/>
        </w:rPr>
        <w:t xml:space="preserve"> </w:t>
      </w:r>
      <w:r w:rsidR="00B745AA">
        <w:rPr>
          <w:rFonts w:ascii="Times New Roman" w:hAnsi="Times New Roman" w:cs="Times New Roman"/>
          <w:sz w:val="24"/>
          <w:szCs w:val="24"/>
        </w:rPr>
        <w:t>instantaneous shut in pressure (</w:t>
      </w:r>
      <w:r w:rsidR="00CE5164">
        <w:rPr>
          <w:rFonts w:ascii="Times New Roman" w:hAnsi="Times New Roman" w:cs="Times New Roman"/>
          <w:sz w:val="24"/>
          <w:szCs w:val="24"/>
        </w:rPr>
        <w:t>ISIP</w:t>
      </w:r>
      <w:r w:rsidR="00B745AA">
        <w:rPr>
          <w:rFonts w:ascii="Times New Roman" w:hAnsi="Times New Roman" w:cs="Times New Roman"/>
          <w:sz w:val="24"/>
          <w:szCs w:val="24"/>
        </w:rPr>
        <w:t>)</w:t>
      </w:r>
      <w:r w:rsidR="00CE5164">
        <w:rPr>
          <w:rFonts w:ascii="Times New Roman" w:hAnsi="Times New Roman" w:cs="Times New Roman"/>
          <w:sz w:val="24"/>
          <w:szCs w:val="24"/>
        </w:rPr>
        <w:t xml:space="preserve"> graph v</w:t>
      </w:r>
      <w:r w:rsidR="00303743">
        <w:rPr>
          <w:rFonts w:ascii="Times New Roman" w:hAnsi="Times New Roman" w:cs="Times New Roman"/>
          <w:sz w:val="24"/>
          <w:szCs w:val="24"/>
        </w:rPr>
        <w:t>er</w:t>
      </w:r>
      <w:r w:rsidR="00CE5164">
        <w:rPr>
          <w:rFonts w:ascii="Times New Roman" w:hAnsi="Times New Roman" w:cs="Times New Roman"/>
          <w:sz w:val="24"/>
          <w:szCs w:val="24"/>
        </w:rPr>
        <w:t>s</w:t>
      </w:r>
      <w:r w:rsidR="00303743">
        <w:rPr>
          <w:rFonts w:ascii="Times New Roman" w:hAnsi="Times New Roman" w:cs="Times New Roman"/>
          <w:sz w:val="24"/>
          <w:szCs w:val="24"/>
        </w:rPr>
        <w:t>us</w:t>
      </w:r>
      <w:r w:rsidR="00CE5164">
        <w:rPr>
          <w:rFonts w:ascii="Times New Roman" w:hAnsi="Times New Roman" w:cs="Times New Roman"/>
          <w:sz w:val="24"/>
          <w:szCs w:val="24"/>
        </w:rPr>
        <w:t xml:space="preserve"> stage number was plotted. Figure </w:t>
      </w:r>
      <w:r w:rsidR="00303743">
        <w:rPr>
          <w:rFonts w:ascii="Times New Roman" w:hAnsi="Times New Roman" w:cs="Times New Roman"/>
          <w:sz w:val="24"/>
          <w:szCs w:val="24"/>
        </w:rPr>
        <w:t>7</w:t>
      </w:r>
      <w:r w:rsidR="00CE5164">
        <w:rPr>
          <w:rFonts w:ascii="Times New Roman" w:hAnsi="Times New Roman" w:cs="Times New Roman"/>
          <w:sz w:val="24"/>
          <w:szCs w:val="24"/>
        </w:rPr>
        <w:t xml:space="preserve"> shows the graphs obtained. As seen in the graphs, well</w:t>
      </w:r>
      <w:r w:rsidR="00303743">
        <w:rPr>
          <w:rFonts w:ascii="Times New Roman" w:hAnsi="Times New Roman" w:cs="Times New Roman"/>
          <w:sz w:val="24"/>
          <w:szCs w:val="24"/>
        </w:rPr>
        <w:t>s</w:t>
      </w:r>
      <w:r w:rsidR="00CE5164">
        <w:rPr>
          <w:rFonts w:ascii="Times New Roman" w:hAnsi="Times New Roman" w:cs="Times New Roman"/>
          <w:sz w:val="24"/>
          <w:szCs w:val="24"/>
        </w:rPr>
        <w:t xml:space="preserve"> B and D showed less ISIP fluctuation where as, well A and C showed more. It was then concluded that the zippered wells have low fracture interference vers</w:t>
      </w:r>
      <w:r w:rsidR="00303743">
        <w:rPr>
          <w:rFonts w:ascii="Times New Roman" w:hAnsi="Times New Roman" w:cs="Times New Roman"/>
          <w:sz w:val="24"/>
          <w:szCs w:val="24"/>
        </w:rPr>
        <w:t>u</w:t>
      </w:r>
      <w:r w:rsidR="00CE5164">
        <w:rPr>
          <w:rFonts w:ascii="Times New Roman" w:hAnsi="Times New Roman" w:cs="Times New Roman"/>
          <w:sz w:val="24"/>
          <w:szCs w:val="24"/>
        </w:rPr>
        <w:t>s the non-zippered well</w:t>
      </w:r>
      <w:r w:rsidR="00303743">
        <w:rPr>
          <w:rFonts w:ascii="Times New Roman" w:hAnsi="Times New Roman" w:cs="Times New Roman"/>
          <w:sz w:val="24"/>
          <w:szCs w:val="24"/>
        </w:rPr>
        <w:t>s</w:t>
      </w:r>
      <w:r w:rsidR="00CE5164">
        <w:rPr>
          <w:rFonts w:ascii="Times New Roman" w:hAnsi="Times New Roman" w:cs="Times New Roman"/>
          <w:sz w:val="24"/>
          <w:szCs w:val="24"/>
        </w:rPr>
        <w:t>.</w:t>
      </w:r>
    </w:p>
    <w:p w:rsidR="00CE5164" w:rsidRDefault="00C32911" w:rsidP="00CE5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D3F48B" wp14:editId="3B592993">
            <wp:extent cx="3929024" cy="29397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2811B5.tmp"/>
                    <pic:cNvPicPr/>
                  </pic:nvPicPr>
                  <pic:blipFill rotWithShape="1">
                    <a:blip r:embed="rId21">
                      <a:extLst>
                        <a:ext uri="{28A0092B-C50C-407E-A947-70E740481C1C}">
                          <a14:useLocalDpi xmlns:a14="http://schemas.microsoft.com/office/drawing/2010/main" val="0"/>
                        </a:ext>
                      </a:extLst>
                    </a:blip>
                    <a:srcRect t="1179"/>
                    <a:stretch/>
                  </pic:blipFill>
                  <pic:spPr bwMode="auto">
                    <a:xfrm>
                      <a:off x="0" y="0"/>
                      <a:ext cx="3969429" cy="2969984"/>
                    </a:xfrm>
                    <a:prstGeom prst="rect">
                      <a:avLst/>
                    </a:prstGeom>
                    <a:ln>
                      <a:noFill/>
                    </a:ln>
                    <a:extLst>
                      <a:ext uri="{53640926-AAD7-44D8-BBD7-CCE9431645EC}">
                        <a14:shadowObscured xmlns:a14="http://schemas.microsoft.com/office/drawing/2010/main"/>
                      </a:ext>
                    </a:extLst>
                  </pic:spPr>
                </pic:pic>
              </a:graphicData>
            </a:graphic>
          </wp:inline>
        </w:drawing>
      </w:r>
    </w:p>
    <w:p w:rsidR="00CE5164" w:rsidRPr="00F94C39" w:rsidRDefault="00CE5164" w:rsidP="00CE5164">
      <w:pPr>
        <w:spacing w:line="360" w:lineRule="auto"/>
        <w:jc w:val="center"/>
        <w:rPr>
          <w:rFonts w:ascii="Times New Roman" w:hAnsi="Times New Roman" w:cs="Times New Roman"/>
          <w:b/>
          <w:sz w:val="20"/>
          <w:szCs w:val="20"/>
        </w:rPr>
      </w:pPr>
      <w:r w:rsidRPr="00F94C39">
        <w:rPr>
          <w:rFonts w:ascii="Times New Roman" w:hAnsi="Times New Roman" w:cs="Times New Roman"/>
          <w:b/>
          <w:sz w:val="20"/>
          <w:szCs w:val="20"/>
        </w:rPr>
        <w:t xml:space="preserve">Figure </w:t>
      </w:r>
      <w:r w:rsidR="00303743">
        <w:rPr>
          <w:rFonts w:ascii="Times New Roman" w:hAnsi="Times New Roman" w:cs="Times New Roman"/>
          <w:b/>
          <w:sz w:val="20"/>
          <w:szCs w:val="20"/>
        </w:rPr>
        <w:t>7</w:t>
      </w:r>
      <w:r w:rsidRPr="00F94C39">
        <w:rPr>
          <w:rFonts w:ascii="Times New Roman" w:hAnsi="Times New Roman" w:cs="Times New Roman"/>
          <w:b/>
          <w:sz w:val="20"/>
          <w:szCs w:val="20"/>
        </w:rPr>
        <w:t xml:space="preserve">: ISIP graphs for </w:t>
      </w:r>
      <w:r w:rsidR="00F94C39" w:rsidRPr="00F94C39">
        <w:rPr>
          <w:rFonts w:ascii="Times New Roman" w:hAnsi="Times New Roman" w:cs="Times New Roman"/>
          <w:b/>
          <w:sz w:val="20"/>
          <w:szCs w:val="20"/>
        </w:rPr>
        <w:t>zippered</w:t>
      </w:r>
      <w:r w:rsidR="00F94C39">
        <w:rPr>
          <w:rFonts w:ascii="Times New Roman" w:hAnsi="Times New Roman" w:cs="Times New Roman"/>
          <w:b/>
          <w:sz w:val="20"/>
          <w:szCs w:val="20"/>
        </w:rPr>
        <w:t xml:space="preserve"> (B &amp; D)</w:t>
      </w:r>
      <w:r w:rsidRPr="00F94C39">
        <w:rPr>
          <w:rFonts w:ascii="Times New Roman" w:hAnsi="Times New Roman" w:cs="Times New Roman"/>
          <w:b/>
          <w:sz w:val="20"/>
          <w:szCs w:val="20"/>
        </w:rPr>
        <w:t xml:space="preserve"> and non-zippered </w:t>
      </w:r>
      <w:r w:rsidR="00F94C39" w:rsidRPr="00F94C39">
        <w:rPr>
          <w:rFonts w:ascii="Times New Roman" w:hAnsi="Times New Roman" w:cs="Times New Roman"/>
          <w:b/>
          <w:sz w:val="20"/>
          <w:szCs w:val="20"/>
        </w:rPr>
        <w:t>wells</w:t>
      </w:r>
      <w:r w:rsidR="00F94C39">
        <w:rPr>
          <w:rFonts w:ascii="Times New Roman" w:hAnsi="Times New Roman" w:cs="Times New Roman"/>
          <w:b/>
          <w:sz w:val="20"/>
          <w:szCs w:val="20"/>
        </w:rPr>
        <w:t xml:space="preserve"> (A &amp; C)</w:t>
      </w:r>
      <w:r w:rsidR="00F03B2A" w:rsidRPr="00F03B2A">
        <w:rPr>
          <w:rFonts w:ascii="Times New Roman" w:hAnsi="Times New Roman" w:cs="Times New Roman"/>
          <w:sz w:val="24"/>
          <w:szCs w:val="24"/>
        </w:rPr>
        <w:t xml:space="preserve"> </w:t>
      </w:r>
      <w:r w:rsidR="00F03B2A">
        <w:rPr>
          <w:rFonts w:ascii="Times New Roman" w:hAnsi="Times New Roman" w:cs="Times New Roman"/>
          <w:sz w:val="24"/>
          <w:szCs w:val="24"/>
        </w:rPr>
        <w:t>(</w:t>
      </w:r>
      <w:r w:rsidR="00F03B2A">
        <w:rPr>
          <w:rFonts w:ascii="Times New Roman" w:hAnsi="Times New Roman" w:cs="Times New Roman"/>
          <w:b/>
          <w:sz w:val="20"/>
          <w:szCs w:val="20"/>
        </w:rPr>
        <w:t>Manchanda et al. 2013)</w:t>
      </w:r>
    </w:p>
    <w:p w:rsidR="0063616F" w:rsidRDefault="00CE5164" w:rsidP="009F2768">
      <w:pPr>
        <w:spacing w:line="360" w:lineRule="auto"/>
        <w:ind w:firstLine="720"/>
        <w:rPr>
          <w:rFonts w:ascii="Times New Roman" w:hAnsi="Times New Roman" w:cs="Times New Roman"/>
          <w:sz w:val="24"/>
          <w:szCs w:val="24"/>
        </w:rPr>
      </w:pPr>
      <w:r w:rsidRPr="00A7118D">
        <w:rPr>
          <w:rFonts w:ascii="Times New Roman" w:hAnsi="Times New Roman" w:cs="Times New Roman"/>
          <w:sz w:val="24"/>
          <w:szCs w:val="24"/>
        </w:rPr>
        <w:t>To answer</w:t>
      </w:r>
      <w:r w:rsidR="00F03B2A">
        <w:rPr>
          <w:rFonts w:ascii="Times New Roman" w:hAnsi="Times New Roman" w:cs="Times New Roman"/>
          <w:sz w:val="24"/>
          <w:szCs w:val="24"/>
        </w:rPr>
        <w:t xml:space="preserve"> the question of why there are</w:t>
      </w:r>
      <w:r w:rsidR="0032121E" w:rsidRPr="00A7118D">
        <w:rPr>
          <w:rFonts w:ascii="Times New Roman" w:hAnsi="Times New Roman" w:cs="Times New Roman"/>
          <w:sz w:val="24"/>
          <w:szCs w:val="24"/>
        </w:rPr>
        <w:t xml:space="preserve"> more I</w:t>
      </w:r>
      <w:r w:rsidR="003A5274">
        <w:rPr>
          <w:rFonts w:ascii="Times New Roman" w:hAnsi="Times New Roman" w:cs="Times New Roman"/>
          <w:sz w:val="24"/>
          <w:szCs w:val="24"/>
        </w:rPr>
        <w:t>SIP spikes seen in well</w:t>
      </w:r>
      <w:r w:rsidR="00DB18E5">
        <w:rPr>
          <w:rFonts w:ascii="Times New Roman" w:hAnsi="Times New Roman" w:cs="Times New Roman"/>
          <w:sz w:val="24"/>
          <w:szCs w:val="24"/>
        </w:rPr>
        <w:t>s</w:t>
      </w:r>
      <w:r w:rsidR="003A5274">
        <w:rPr>
          <w:rFonts w:ascii="Times New Roman" w:hAnsi="Times New Roman" w:cs="Times New Roman"/>
          <w:sz w:val="24"/>
          <w:szCs w:val="24"/>
        </w:rPr>
        <w:t xml:space="preserve"> A and C, the author</w:t>
      </w:r>
      <w:r w:rsidR="004464EF">
        <w:rPr>
          <w:rFonts w:ascii="Times New Roman" w:hAnsi="Times New Roman" w:cs="Times New Roman"/>
          <w:sz w:val="24"/>
          <w:szCs w:val="24"/>
        </w:rPr>
        <w:t>s</w:t>
      </w:r>
      <w:r w:rsidR="003A5274">
        <w:rPr>
          <w:rFonts w:ascii="Times New Roman" w:hAnsi="Times New Roman" w:cs="Times New Roman"/>
          <w:sz w:val="24"/>
          <w:szCs w:val="24"/>
        </w:rPr>
        <w:t xml:space="preserve"> used a</w:t>
      </w:r>
      <w:r w:rsidR="0032121E" w:rsidRPr="00A7118D">
        <w:rPr>
          <w:rFonts w:ascii="Times New Roman" w:hAnsi="Times New Roman" w:cs="Times New Roman"/>
          <w:sz w:val="24"/>
          <w:szCs w:val="24"/>
        </w:rPr>
        <w:t xml:space="preserve"> model </w:t>
      </w:r>
      <w:r w:rsidR="003A5274">
        <w:rPr>
          <w:rFonts w:ascii="Times New Roman" w:hAnsi="Times New Roman" w:cs="Times New Roman"/>
          <w:sz w:val="24"/>
          <w:szCs w:val="24"/>
        </w:rPr>
        <w:t xml:space="preserve">and </w:t>
      </w:r>
      <w:r w:rsidR="00DB18E5">
        <w:rPr>
          <w:rFonts w:ascii="Times New Roman" w:hAnsi="Times New Roman" w:cs="Times New Roman"/>
          <w:sz w:val="24"/>
          <w:szCs w:val="24"/>
        </w:rPr>
        <w:t xml:space="preserve">ran </w:t>
      </w:r>
      <w:r w:rsidR="00630778" w:rsidRPr="00A7118D">
        <w:rPr>
          <w:rFonts w:ascii="Times New Roman" w:hAnsi="Times New Roman" w:cs="Times New Roman"/>
          <w:sz w:val="24"/>
          <w:szCs w:val="24"/>
        </w:rPr>
        <w:t>simulation</w:t>
      </w:r>
      <w:r w:rsidR="003A5274">
        <w:rPr>
          <w:rFonts w:ascii="Times New Roman" w:hAnsi="Times New Roman" w:cs="Times New Roman"/>
          <w:sz w:val="24"/>
          <w:szCs w:val="24"/>
        </w:rPr>
        <w:t>s</w:t>
      </w:r>
      <w:r w:rsidR="00630778" w:rsidRPr="00A7118D">
        <w:rPr>
          <w:rFonts w:ascii="Times New Roman" w:hAnsi="Times New Roman" w:cs="Times New Roman"/>
          <w:sz w:val="24"/>
          <w:szCs w:val="24"/>
        </w:rPr>
        <w:t xml:space="preserve"> to see mechanical and poroelastic effects. Neither the mechanical or poroelastic effects were sufficient </w:t>
      </w:r>
      <w:r w:rsidR="00DB18E5">
        <w:rPr>
          <w:rFonts w:ascii="Times New Roman" w:hAnsi="Times New Roman" w:cs="Times New Roman"/>
          <w:sz w:val="24"/>
          <w:szCs w:val="24"/>
        </w:rPr>
        <w:t xml:space="preserve">enough </w:t>
      </w:r>
      <w:r w:rsidR="00630778" w:rsidRPr="00A7118D">
        <w:rPr>
          <w:rFonts w:ascii="Times New Roman" w:hAnsi="Times New Roman" w:cs="Times New Roman"/>
          <w:sz w:val="24"/>
          <w:szCs w:val="24"/>
        </w:rPr>
        <w:t>to explain the inter</w:t>
      </w:r>
      <w:r w:rsidR="00DB18E5">
        <w:rPr>
          <w:rFonts w:ascii="Times New Roman" w:hAnsi="Times New Roman" w:cs="Times New Roman"/>
          <w:sz w:val="24"/>
          <w:szCs w:val="24"/>
        </w:rPr>
        <w:t>-</w:t>
      </w:r>
      <w:r w:rsidR="00630778" w:rsidRPr="00A7118D">
        <w:rPr>
          <w:rFonts w:ascii="Times New Roman" w:hAnsi="Times New Roman" w:cs="Times New Roman"/>
          <w:sz w:val="24"/>
          <w:szCs w:val="24"/>
        </w:rPr>
        <w:t xml:space="preserve">well interference. </w:t>
      </w:r>
      <w:r w:rsidR="009323DE">
        <w:rPr>
          <w:rFonts w:ascii="Times New Roman" w:hAnsi="Times New Roman" w:cs="Times New Roman"/>
          <w:sz w:val="24"/>
          <w:szCs w:val="24"/>
        </w:rPr>
        <w:t>F</w:t>
      </w:r>
      <w:r w:rsidR="00630778" w:rsidRPr="00A7118D">
        <w:rPr>
          <w:rFonts w:ascii="Times New Roman" w:hAnsi="Times New Roman" w:cs="Times New Roman"/>
          <w:sz w:val="24"/>
          <w:szCs w:val="24"/>
        </w:rPr>
        <w:t xml:space="preserve">urther study was conducted by Dr. Sharma and Manchanda </w:t>
      </w:r>
      <w:r w:rsidR="009323DE">
        <w:rPr>
          <w:rFonts w:ascii="Times New Roman" w:hAnsi="Times New Roman" w:cs="Times New Roman"/>
          <w:sz w:val="24"/>
          <w:szCs w:val="24"/>
        </w:rPr>
        <w:t xml:space="preserve">and </w:t>
      </w:r>
      <w:r w:rsidR="00DB18E5">
        <w:rPr>
          <w:rFonts w:ascii="Times New Roman" w:hAnsi="Times New Roman" w:cs="Times New Roman"/>
          <w:sz w:val="24"/>
          <w:szCs w:val="24"/>
        </w:rPr>
        <w:t>i</w:t>
      </w:r>
      <w:r w:rsidR="00F36507" w:rsidRPr="00A7118D">
        <w:rPr>
          <w:rFonts w:ascii="Times New Roman" w:hAnsi="Times New Roman" w:cs="Times New Roman"/>
          <w:sz w:val="24"/>
          <w:szCs w:val="24"/>
        </w:rPr>
        <w:t xml:space="preserve">t was noted that the time between these fractures of a sequentially fractured well is generally on the order of 3 to 4 hours, while in zipper fractured wells, the time between consecutive fractures in the same well increases to approximately 6 to 7 hours. </w:t>
      </w:r>
      <w:r w:rsidR="00DB18E5">
        <w:rPr>
          <w:rFonts w:ascii="Times New Roman" w:hAnsi="Times New Roman" w:cs="Times New Roman"/>
          <w:sz w:val="24"/>
          <w:szCs w:val="24"/>
        </w:rPr>
        <w:t>Therefore</w:t>
      </w:r>
      <w:r w:rsidR="00872C94" w:rsidRPr="00A7118D">
        <w:rPr>
          <w:rFonts w:ascii="Times New Roman" w:hAnsi="Times New Roman" w:cs="Times New Roman"/>
          <w:sz w:val="24"/>
          <w:szCs w:val="24"/>
        </w:rPr>
        <w:t>, when the time is doubled, the IU fractures have more time to close</w:t>
      </w:r>
      <w:r w:rsidR="009C6F1A">
        <w:rPr>
          <w:rFonts w:ascii="Times New Roman" w:hAnsi="Times New Roman" w:cs="Times New Roman"/>
          <w:sz w:val="24"/>
          <w:szCs w:val="24"/>
        </w:rPr>
        <w:t xml:space="preserve"> as the fluid leaks off</w:t>
      </w:r>
      <w:r w:rsidR="00872C94" w:rsidRPr="00A7118D">
        <w:rPr>
          <w:rFonts w:ascii="Times New Roman" w:hAnsi="Times New Roman" w:cs="Times New Roman"/>
          <w:sz w:val="24"/>
          <w:szCs w:val="24"/>
        </w:rPr>
        <w:t xml:space="preserve">. The </w:t>
      </w:r>
      <w:r w:rsidR="00924C3A" w:rsidRPr="00A7118D">
        <w:rPr>
          <w:rFonts w:ascii="Times New Roman" w:hAnsi="Times New Roman" w:cs="Times New Roman"/>
          <w:sz w:val="24"/>
          <w:szCs w:val="24"/>
        </w:rPr>
        <w:t>analytical</w:t>
      </w:r>
      <w:r w:rsidR="00872C94" w:rsidRPr="00A7118D">
        <w:rPr>
          <w:rFonts w:ascii="Times New Roman" w:hAnsi="Times New Roman" w:cs="Times New Roman"/>
          <w:sz w:val="24"/>
          <w:szCs w:val="24"/>
        </w:rPr>
        <w:t xml:space="preserve"> </w:t>
      </w:r>
      <w:r w:rsidR="00924C3A" w:rsidRPr="00A7118D">
        <w:rPr>
          <w:rFonts w:ascii="Times New Roman" w:hAnsi="Times New Roman" w:cs="Times New Roman"/>
          <w:sz w:val="24"/>
          <w:szCs w:val="24"/>
        </w:rPr>
        <w:t>expression</w:t>
      </w:r>
      <w:r w:rsidR="00FE0659">
        <w:rPr>
          <w:rFonts w:ascii="Times New Roman" w:hAnsi="Times New Roman" w:cs="Times New Roman"/>
          <w:sz w:val="24"/>
          <w:szCs w:val="24"/>
        </w:rPr>
        <w:t xml:space="preserve"> given by Eq.1 and Eq.2</w:t>
      </w:r>
      <w:r w:rsidR="00924C3A" w:rsidRPr="00A7118D">
        <w:rPr>
          <w:rFonts w:ascii="Times New Roman" w:hAnsi="Times New Roman" w:cs="Times New Roman"/>
          <w:sz w:val="24"/>
          <w:szCs w:val="24"/>
        </w:rPr>
        <w:t xml:space="preserve"> </w:t>
      </w:r>
      <w:r w:rsidR="00872C94" w:rsidRPr="00A7118D">
        <w:rPr>
          <w:rFonts w:ascii="Times New Roman" w:hAnsi="Times New Roman" w:cs="Times New Roman"/>
          <w:sz w:val="24"/>
          <w:szCs w:val="24"/>
        </w:rPr>
        <w:t xml:space="preserve">was </w:t>
      </w:r>
      <w:r w:rsidR="00924C3A" w:rsidRPr="00A7118D">
        <w:rPr>
          <w:rFonts w:ascii="Times New Roman" w:hAnsi="Times New Roman" w:cs="Times New Roman"/>
          <w:sz w:val="24"/>
          <w:szCs w:val="24"/>
        </w:rPr>
        <w:t>derived</w:t>
      </w:r>
      <w:r w:rsidR="00872C94" w:rsidRPr="00A7118D">
        <w:rPr>
          <w:rFonts w:ascii="Times New Roman" w:hAnsi="Times New Roman" w:cs="Times New Roman"/>
          <w:sz w:val="24"/>
          <w:szCs w:val="24"/>
        </w:rPr>
        <w:t xml:space="preserve"> to</w:t>
      </w:r>
      <w:r w:rsidR="00924C3A" w:rsidRPr="00A7118D">
        <w:rPr>
          <w:rFonts w:ascii="Times New Roman" w:hAnsi="Times New Roman" w:cs="Times New Roman"/>
          <w:sz w:val="24"/>
          <w:szCs w:val="24"/>
        </w:rPr>
        <w:t xml:space="preserve"> </w:t>
      </w:r>
      <w:r w:rsidR="00DB18E5">
        <w:rPr>
          <w:rFonts w:ascii="Times New Roman" w:hAnsi="Times New Roman" w:cs="Times New Roman"/>
          <w:sz w:val="24"/>
          <w:szCs w:val="24"/>
        </w:rPr>
        <w:t>describe</w:t>
      </w:r>
      <w:r w:rsidR="0063616F" w:rsidRPr="00A7118D">
        <w:rPr>
          <w:rFonts w:ascii="Times New Roman" w:hAnsi="Times New Roman" w:cs="Times New Roman"/>
          <w:sz w:val="24"/>
          <w:szCs w:val="24"/>
        </w:rPr>
        <w:t xml:space="preserve"> the change in stress interference caused by fracture closure</w:t>
      </w:r>
      <w:r w:rsidR="00DB18E5">
        <w:rPr>
          <w:rFonts w:ascii="Times New Roman" w:hAnsi="Times New Roman" w:cs="Times New Roman"/>
          <w:sz w:val="24"/>
          <w:szCs w:val="24"/>
        </w:rPr>
        <w:t>,</w:t>
      </w:r>
      <w:r w:rsidR="009323DE">
        <w:rPr>
          <w:rFonts w:ascii="Times New Roman" w:hAnsi="Times New Roman" w:cs="Times New Roman"/>
          <w:sz w:val="24"/>
          <w:szCs w:val="24"/>
        </w:rPr>
        <w:t xml:space="preserve"> where</w:t>
      </w:r>
      <w:r w:rsidR="0063616F" w:rsidRPr="00A7118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net</m:t>
            </m:r>
          </m:sub>
        </m:sSub>
      </m:oMath>
      <w:r w:rsidR="0063616F" w:rsidRPr="00A7118D">
        <w:rPr>
          <w:rFonts w:ascii="Times New Roman" w:hAnsi="Times New Roman" w:cs="Times New Roman"/>
          <w:sz w:val="24"/>
          <w:szCs w:val="24"/>
        </w:rPr>
        <w:t xml:space="preserve"> is the net pressure as the crack is opened and</w:t>
      </w:r>
      <m:oMath>
        <m:sSub>
          <m:sSubPr>
            <m:ctrlPr>
              <w:rPr>
                <w:rFonts w:ascii="Cambria Math" w:hAnsi="Cambria Math" w:cs="Times New Roman"/>
                <w:i/>
                <w:sz w:val="24"/>
                <w:szCs w:val="24"/>
              </w:rPr>
            </m:ctrlPr>
          </m:sSubPr>
          <m:e>
            <m:r>
              <w:rPr>
                <w:rFonts w:ascii="Cambria Math" w:hAnsi="Cambria Math" w:cs="Times New Roman"/>
                <w:sz w:val="24"/>
                <w:szCs w:val="24"/>
              </w:rPr>
              <m:t xml:space="preserve"> h</m:t>
            </m:r>
          </m:e>
          <m:sub>
            <m:r>
              <w:rPr>
                <w:rFonts w:ascii="Cambria Math" w:hAnsi="Cambria Math" w:cs="Times New Roman"/>
                <w:sz w:val="24"/>
                <w:szCs w:val="24"/>
              </w:rPr>
              <m:t>f</m:t>
            </m:r>
          </m:sub>
        </m:sSub>
        <m:r>
          <w:rPr>
            <w:rFonts w:ascii="Cambria Math" w:hAnsi="Cambria Math" w:cs="Times New Roman"/>
            <w:sz w:val="24"/>
            <w:szCs w:val="24"/>
          </w:rPr>
          <m:t xml:space="preserve"> </m:t>
        </m:r>
      </m:oMath>
      <w:r w:rsidR="0063616F" w:rsidRPr="00A7118D">
        <w:rPr>
          <w:rFonts w:ascii="Times New Roman" w:hAnsi="Times New Roman" w:cs="Times New Roman"/>
          <w:sz w:val="24"/>
          <w:szCs w:val="24"/>
        </w:rPr>
        <w:t xml:space="preserve">is the half-length. </w:t>
      </w:r>
    </w:p>
    <w:p w:rsidR="00FA47BE" w:rsidRDefault="00FA47BE" w:rsidP="00630778">
      <w:pPr>
        <w:spacing w:line="360" w:lineRule="auto"/>
        <w:rPr>
          <w:rFonts w:ascii="Times New Roman" w:hAnsi="Times New Roman" w:cs="Times New Roman"/>
          <w:sz w:val="24"/>
          <w:szCs w:val="24"/>
        </w:rPr>
      </w:pPr>
      <w:r w:rsidRPr="00A7118D">
        <w:rPr>
          <w:rFonts w:ascii="Times New Roman" w:hAnsi="Times New Roman" w:cs="Times New Roman"/>
          <w:noProof/>
        </w:rPr>
        <w:drawing>
          <wp:anchor distT="0" distB="0" distL="114300" distR="114300" simplePos="0" relativeHeight="251670528" behindDoc="1" locked="0" layoutInCell="1" allowOverlap="1">
            <wp:simplePos x="0" y="0"/>
            <wp:positionH relativeFrom="column">
              <wp:posOffset>1818937</wp:posOffset>
            </wp:positionH>
            <wp:positionV relativeFrom="paragraph">
              <wp:posOffset>252095</wp:posOffset>
            </wp:positionV>
            <wp:extent cx="2439670" cy="1247140"/>
            <wp:effectExtent l="0" t="0" r="0" b="0"/>
            <wp:wrapThrough wrapText="bothSides">
              <wp:wrapPolygon edited="0">
                <wp:start x="0" y="0"/>
                <wp:lineTo x="0" y="21336"/>
                <wp:lineTo x="21476" y="21336"/>
                <wp:lineTo x="21476" y="0"/>
                <wp:lineTo x="0" y="0"/>
              </wp:wrapPolygon>
            </wp:wrapThrough>
            <wp:docPr id="21" name="Picture 21" descr="file:///var/folders/nv/vptzv9mx3fd366wr5_xzd69hqgfvbz/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9670" cy="1247140"/>
                    </a:xfrm>
                    <a:prstGeom prst="rect">
                      <a:avLst/>
                    </a:prstGeom>
                  </pic:spPr>
                </pic:pic>
              </a:graphicData>
            </a:graphic>
            <wp14:sizeRelH relativeFrom="page">
              <wp14:pctWidth>0</wp14:pctWidth>
            </wp14:sizeRelH>
            <wp14:sizeRelV relativeFrom="page">
              <wp14:pctHeight>0</wp14:pctHeight>
            </wp14:sizeRelV>
          </wp:anchor>
        </w:drawing>
      </w:r>
    </w:p>
    <w:p w:rsidR="00FA47BE" w:rsidRDefault="00FA47BE" w:rsidP="00FA47B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Eq.1</w:t>
      </w:r>
    </w:p>
    <w:p w:rsidR="00FA47BE" w:rsidRDefault="00FA47BE" w:rsidP="00FA47BE">
      <w:pPr>
        <w:spacing w:line="360" w:lineRule="auto"/>
        <w:jc w:val="right"/>
        <w:rPr>
          <w:rFonts w:ascii="Times New Roman" w:hAnsi="Times New Roman" w:cs="Times New Roman"/>
          <w:sz w:val="24"/>
          <w:szCs w:val="24"/>
        </w:rPr>
      </w:pPr>
    </w:p>
    <w:p w:rsidR="00FA47BE" w:rsidRDefault="00FA47BE" w:rsidP="00FA47BE">
      <w:pPr>
        <w:spacing w:line="360" w:lineRule="auto"/>
        <w:ind w:left="2880" w:firstLine="720"/>
        <w:jc w:val="center"/>
        <w:rPr>
          <w:rFonts w:ascii="Times New Roman" w:hAnsi="Times New Roman" w:cs="Times New Roman"/>
          <w:sz w:val="24"/>
          <w:szCs w:val="24"/>
        </w:rPr>
      </w:pPr>
      <w:r>
        <w:rPr>
          <w:rFonts w:ascii="Times New Roman" w:hAnsi="Times New Roman" w:cs="Times New Roman"/>
          <w:sz w:val="24"/>
          <w:szCs w:val="24"/>
        </w:rPr>
        <w:t xml:space="preserve">                      Eq.2</w:t>
      </w:r>
    </w:p>
    <w:p w:rsidR="00FA47BE" w:rsidRPr="00A7118D" w:rsidRDefault="00FA47BE" w:rsidP="0063077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9C6F1A" w:rsidRPr="00E90EB7" w:rsidRDefault="00943825" w:rsidP="009C6F1A">
      <w:pPr>
        <w:spacing w:line="360" w:lineRule="auto"/>
        <w:rPr>
          <w:rFonts w:ascii="Times New Roman" w:hAnsi="Times New Roman" w:cs="Times New Roman"/>
          <w:noProof/>
          <w:sz w:val="24"/>
          <w:szCs w:val="24"/>
        </w:rPr>
      </w:pPr>
      <w:r>
        <w:rPr>
          <w:rFonts w:ascii="Times New Roman" w:hAnsi="Times New Roman" w:cs="Times New Roman"/>
          <w:sz w:val="24"/>
          <w:szCs w:val="24"/>
        </w:rPr>
        <w:lastRenderedPageBreak/>
        <w:t>Co</w:t>
      </w:r>
      <w:r w:rsidR="00DB18E5">
        <w:rPr>
          <w:rFonts w:ascii="Times New Roman" w:hAnsi="Times New Roman" w:cs="Times New Roman"/>
          <w:sz w:val="24"/>
          <w:szCs w:val="24"/>
        </w:rPr>
        <w:t>ntour</w:t>
      </w:r>
      <w:r>
        <w:rPr>
          <w:rFonts w:ascii="Times New Roman" w:hAnsi="Times New Roman" w:cs="Times New Roman"/>
          <w:sz w:val="24"/>
          <w:szCs w:val="24"/>
        </w:rPr>
        <w:t xml:space="preserve"> plots of IU fracture c</w:t>
      </w:r>
      <w:r w:rsidR="00B52C69">
        <w:rPr>
          <w:rFonts w:ascii="Times New Roman" w:hAnsi="Times New Roman" w:cs="Times New Roman"/>
          <w:sz w:val="24"/>
          <w:szCs w:val="24"/>
        </w:rPr>
        <w:t xml:space="preserve">losure with time </w:t>
      </w:r>
      <w:r>
        <w:rPr>
          <w:rFonts w:ascii="Times New Roman" w:hAnsi="Times New Roman" w:cs="Times New Roman"/>
          <w:sz w:val="24"/>
          <w:szCs w:val="24"/>
        </w:rPr>
        <w:t xml:space="preserve">were generated as shown </w:t>
      </w:r>
      <w:r w:rsidR="00DB18E5">
        <w:rPr>
          <w:rFonts w:ascii="Times New Roman" w:hAnsi="Times New Roman" w:cs="Times New Roman"/>
          <w:sz w:val="24"/>
          <w:szCs w:val="24"/>
        </w:rPr>
        <w:t xml:space="preserve">in </w:t>
      </w:r>
      <w:r>
        <w:rPr>
          <w:rFonts w:ascii="Times New Roman" w:hAnsi="Times New Roman" w:cs="Times New Roman"/>
          <w:sz w:val="24"/>
          <w:szCs w:val="24"/>
        </w:rPr>
        <w:t>F</w:t>
      </w:r>
      <w:r w:rsidR="009C6F1A" w:rsidRPr="00E90EB7">
        <w:rPr>
          <w:rFonts w:ascii="Times New Roman" w:hAnsi="Times New Roman" w:cs="Times New Roman"/>
          <w:sz w:val="24"/>
          <w:szCs w:val="24"/>
        </w:rPr>
        <w:t xml:space="preserve">igure </w:t>
      </w:r>
      <w:r w:rsidR="00DB18E5">
        <w:rPr>
          <w:rFonts w:ascii="Times New Roman" w:hAnsi="Times New Roman" w:cs="Times New Roman"/>
          <w:sz w:val="24"/>
          <w:szCs w:val="24"/>
        </w:rPr>
        <w:t>8</w:t>
      </w:r>
      <w:r w:rsidR="00B52C69">
        <w:rPr>
          <w:rFonts w:ascii="Times New Roman" w:hAnsi="Times New Roman" w:cs="Times New Roman"/>
          <w:sz w:val="24"/>
          <w:szCs w:val="24"/>
        </w:rPr>
        <w:t>. The contours</w:t>
      </w:r>
      <w:r w:rsidR="009C6F1A" w:rsidRPr="00E90EB7">
        <w:rPr>
          <w:rFonts w:ascii="Times New Roman" w:hAnsi="Times New Roman" w:cs="Times New Roman"/>
          <w:sz w:val="24"/>
          <w:szCs w:val="24"/>
        </w:rPr>
        <w:t xml:space="preserve"> </w:t>
      </w:r>
      <w:r>
        <w:rPr>
          <w:rFonts w:ascii="Times New Roman" w:hAnsi="Times New Roman" w:cs="Times New Roman"/>
          <w:sz w:val="24"/>
          <w:szCs w:val="24"/>
        </w:rPr>
        <w:t>demonstrate</w:t>
      </w:r>
      <w:r w:rsidR="00B52C69">
        <w:rPr>
          <w:rFonts w:ascii="Times New Roman" w:hAnsi="Times New Roman" w:cs="Times New Roman"/>
          <w:sz w:val="24"/>
          <w:szCs w:val="24"/>
        </w:rPr>
        <w:t>d</w:t>
      </w:r>
      <w:r w:rsidR="009C6F1A" w:rsidRPr="00E90EB7">
        <w:rPr>
          <w:rFonts w:ascii="Times New Roman" w:hAnsi="Times New Roman" w:cs="Times New Roman"/>
          <w:sz w:val="24"/>
          <w:szCs w:val="24"/>
        </w:rPr>
        <w:t xml:space="preserve"> how the IU fracture closing decreases the stress shadow up to 500 psi, which is enough to reduce fracture interference.</w:t>
      </w:r>
    </w:p>
    <w:p w:rsidR="009C6F1A" w:rsidRPr="009C6F1A" w:rsidRDefault="009C6F1A" w:rsidP="009C6F1A">
      <w:pPr>
        <w:spacing w:line="360" w:lineRule="auto"/>
        <w:jc w:val="center"/>
        <w:rPr>
          <w:rFonts w:ascii="Times New Roman" w:hAnsi="Times New Roman" w:cs="Times New Roman"/>
        </w:rPr>
      </w:pPr>
      <w:r>
        <w:rPr>
          <w:noProof/>
        </w:rPr>
        <w:drawing>
          <wp:inline distT="0" distB="0" distL="0" distR="0" wp14:anchorId="477BB56A" wp14:editId="6FEB7C5F">
            <wp:extent cx="4564022" cy="1676400"/>
            <wp:effectExtent l="0" t="0" r="0" b="0"/>
            <wp:docPr id="24" name="Picture 24" descr="file:///var/folders/nv/vptzv9mx3fd366wr5_xzd69hqgfvbz/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2711" cy="1697957"/>
                    </a:xfrm>
                    <a:prstGeom prst="rect">
                      <a:avLst/>
                    </a:prstGeom>
                  </pic:spPr>
                </pic:pic>
              </a:graphicData>
            </a:graphic>
          </wp:inline>
        </w:drawing>
      </w:r>
    </w:p>
    <w:p w:rsidR="00447A7D" w:rsidRPr="00F94C39" w:rsidRDefault="009C6F1A" w:rsidP="00447A7D">
      <w:pPr>
        <w:spacing w:line="360" w:lineRule="auto"/>
        <w:jc w:val="center"/>
        <w:rPr>
          <w:rFonts w:ascii="Times New Roman" w:hAnsi="Times New Roman" w:cs="Times New Roman"/>
          <w:b/>
        </w:rPr>
      </w:pPr>
      <w:r w:rsidRPr="00F94C39">
        <w:rPr>
          <w:rFonts w:ascii="Times New Roman" w:hAnsi="Times New Roman" w:cs="Times New Roman"/>
          <w:b/>
        </w:rPr>
        <w:t xml:space="preserve">Figure </w:t>
      </w:r>
      <w:r w:rsidR="00DB18E5">
        <w:rPr>
          <w:rFonts w:ascii="Times New Roman" w:hAnsi="Times New Roman" w:cs="Times New Roman"/>
          <w:b/>
        </w:rPr>
        <w:t>8</w:t>
      </w:r>
      <w:r w:rsidR="00201982" w:rsidRPr="00F94C39">
        <w:rPr>
          <w:rFonts w:ascii="Times New Roman" w:hAnsi="Times New Roman" w:cs="Times New Roman"/>
          <w:b/>
        </w:rPr>
        <w:t>:</w:t>
      </w:r>
      <w:r w:rsidR="00B643ED">
        <w:rPr>
          <w:rFonts w:ascii="Times New Roman" w:hAnsi="Times New Roman" w:cs="Times New Roman"/>
          <w:b/>
        </w:rPr>
        <w:t xml:space="preserve"> Contour plot</w:t>
      </w:r>
      <w:r w:rsidR="00FE0659">
        <w:rPr>
          <w:rFonts w:ascii="Times New Roman" w:hAnsi="Times New Roman" w:cs="Times New Roman"/>
          <w:b/>
        </w:rPr>
        <w:t xml:space="preserve"> of IU fracture closure over time</w:t>
      </w:r>
      <w:r w:rsidR="00F03B2A">
        <w:rPr>
          <w:rFonts w:ascii="Times New Roman" w:hAnsi="Times New Roman" w:cs="Times New Roman"/>
          <w:b/>
        </w:rPr>
        <w:t xml:space="preserve"> </w:t>
      </w:r>
      <w:r w:rsidR="00F03B2A">
        <w:rPr>
          <w:rFonts w:ascii="Times New Roman" w:hAnsi="Times New Roman" w:cs="Times New Roman"/>
          <w:sz w:val="24"/>
          <w:szCs w:val="24"/>
        </w:rPr>
        <w:t>(</w:t>
      </w:r>
      <w:r w:rsidR="00F03B2A" w:rsidRPr="00F03B2A">
        <w:rPr>
          <w:rFonts w:ascii="Times New Roman" w:hAnsi="Times New Roman" w:cs="Times New Roman"/>
          <w:b/>
          <w:sz w:val="20"/>
          <w:szCs w:val="20"/>
        </w:rPr>
        <w:t>Manchanda et al. 2014</w:t>
      </w:r>
      <w:r w:rsidR="00F03B2A">
        <w:rPr>
          <w:rFonts w:ascii="Times New Roman" w:hAnsi="Times New Roman" w:cs="Times New Roman"/>
          <w:b/>
          <w:sz w:val="20"/>
          <w:szCs w:val="20"/>
        </w:rPr>
        <w:t>)</w:t>
      </w:r>
    </w:p>
    <w:p w:rsidR="00CE5164" w:rsidRPr="00E90EB7" w:rsidRDefault="00872C94" w:rsidP="009F2768">
      <w:pPr>
        <w:spacing w:line="360" w:lineRule="auto"/>
        <w:ind w:firstLine="720"/>
        <w:rPr>
          <w:rFonts w:ascii="Times New Roman" w:hAnsi="Times New Roman" w:cs="Times New Roman"/>
          <w:sz w:val="24"/>
          <w:szCs w:val="24"/>
        </w:rPr>
      </w:pPr>
      <w:r w:rsidRPr="00E90EB7">
        <w:rPr>
          <w:rFonts w:ascii="Times New Roman" w:hAnsi="Times New Roman" w:cs="Times New Roman"/>
          <w:sz w:val="24"/>
          <w:szCs w:val="24"/>
        </w:rPr>
        <w:t xml:space="preserve">The hypothesis was built that the time between two adjacent fracture stages in a single well should be maximized without compromising </w:t>
      </w:r>
      <w:r w:rsidR="00201982" w:rsidRPr="00E90EB7">
        <w:rPr>
          <w:rFonts w:ascii="Times New Roman" w:hAnsi="Times New Roman" w:cs="Times New Roman"/>
          <w:sz w:val="24"/>
          <w:szCs w:val="24"/>
        </w:rPr>
        <w:t>t</w:t>
      </w:r>
      <w:r w:rsidRPr="00E90EB7">
        <w:rPr>
          <w:rFonts w:ascii="Times New Roman" w:hAnsi="Times New Roman" w:cs="Times New Roman"/>
          <w:sz w:val="24"/>
          <w:szCs w:val="24"/>
        </w:rPr>
        <w:t xml:space="preserve">he rig time. </w:t>
      </w:r>
      <w:r w:rsidR="009C6F1A" w:rsidRPr="00E90EB7">
        <w:rPr>
          <w:rFonts w:ascii="Times New Roman" w:hAnsi="Times New Roman" w:cs="Times New Roman"/>
          <w:sz w:val="24"/>
          <w:szCs w:val="24"/>
        </w:rPr>
        <w:t xml:space="preserve">The </w:t>
      </w:r>
      <w:r w:rsidR="00201982" w:rsidRPr="00E90EB7">
        <w:rPr>
          <w:rFonts w:ascii="Times New Roman" w:hAnsi="Times New Roman" w:cs="Times New Roman"/>
          <w:sz w:val="24"/>
          <w:szCs w:val="24"/>
        </w:rPr>
        <w:t>complete</w:t>
      </w:r>
      <w:r w:rsidR="00447A7D">
        <w:rPr>
          <w:rFonts w:ascii="Times New Roman" w:hAnsi="Times New Roman" w:cs="Times New Roman"/>
          <w:sz w:val="24"/>
          <w:szCs w:val="24"/>
        </w:rPr>
        <w:t xml:space="preserve"> study of time dependent s</w:t>
      </w:r>
      <w:r w:rsidR="009C6F1A" w:rsidRPr="00E90EB7">
        <w:rPr>
          <w:rFonts w:ascii="Times New Roman" w:hAnsi="Times New Roman" w:cs="Times New Roman"/>
          <w:sz w:val="24"/>
          <w:szCs w:val="24"/>
        </w:rPr>
        <w:t xml:space="preserve">tress shadow </w:t>
      </w:r>
      <w:r w:rsidR="00201982" w:rsidRPr="00E90EB7">
        <w:rPr>
          <w:rFonts w:ascii="Times New Roman" w:hAnsi="Times New Roman" w:cs="Times New Roman"/>
          <w:sz w:val="24"/>
          <w:szCs w:val="24"/>
        </w:rPr>
        <w:t xml:space="preserve">and fracture interference can be found in </w:t>
      </w:r>
      <w:r w:rsidR="00F03B2A">
        <w:rPr>
          <w:rFonts w:ascii="Times New Roman" w:hAnsi="Times New Roman" w:cs="Times New Roman"/>
          <w:sz w:val="24"/>
          <w:szCs w:val="24"/>
        </w:rPr>
        <w:t>papers by Manchanda (Manchanda et al. 2014 &amp;</w:t>
      </w:r>
      <w:r w:rsidR="00F03B2A" w:rsidRPr="00F03B2A">
        <w:rPr>
          <w:rFonts w:ascii="Times New Roman" w:hAnsi="Times New Roman" w:cs="Times New Roman"/>
          <w:sz w:val="24"/>
          <w:szCs w:val="24"/>
        </w:rPr>
        <w:t xml:space="preserve"> </w:t>
      </w:r>
      <w:r w:rsidR="00F03B2A">
        <w:rPr>
          <w:rFonts w:ascii="Times New Roman" w:hAnsi="Times New Roman" w:cs="Times New Roman"/>
          <w:sz w:val="24"/>
          <w:szCs w:val="24"/>
        </w:rPr>
        <w:t>Manchanda et al. 2013).</w:t>
      </w:r>
    </w:p>
    <w:p w:rsidR="00246E9C" w:rsidRDefault="00201982" w:rsidP="009F2768">
      <w:pPr>
        <w:spacing w:line="360" w:lineRule="auto"/>
        <w:ind w:firstLine="720"/>
        <w:rPr>
          <w:rFonts w:ascii="Times New Roman" w:hAnsi="Times New Roman" w:cs="Times New Roman"/>
          <w:sz w:val="24"/>
          <w:szCs w:val="24"/>
        </w:rPr>
      </w:pPr>
      <w:r w:rsidRPr="00E90EB7">
        <w:rPr>
          <w:rFonts w:ascii="Times New Roman" w:hAnsi="Times New Roman" w:cs="Times New Roman"/>
          <w:sz w:val="24"/>
          <w:szCs w:val="24"/>
        </w:rPr>
        <w:t>By examining the</w:t>
      </w:r>
      <w:r w:rsidR="00943825">
        <w:rPr>
          <w:rFonts w:ascii="Times New Roman" w:hAnsi="Times New Roman" w:cs="Times New Roman"/>
          <w:sz w:val="24"/>
          <w:szCs w:val="24"/>
        </w:rPr>
        <w:t>se</w:t>
      </w:r>
      <w:r w:rsidRPr="00E90EB7">
        <w:rPr>
          <w:rFonts w:ascii="Times New Roman" w:hAnsi="Times New Roman" w:cs="Times New Roman"/>
          <w:sz w:val="24"/>
          <w:szCs w:val="24"/>
        </w:rPr>
        <w:t xml:space="preserve"> studies, </w:t>
      </w:r>
      <w:r w:rsidR="00940956">
        <w:rPr>
          <w:rFonts w:ascii="Times New Roman" w:hAnsi="Times New Roman" w:cs="Times New Roman"/>
          <w:sz w:val="24"/>
          <w:szCs w:val="24"/>
        </w:rPr>
        <w:t>it can be said that the time dependency of stress shadow due to IU fracture clos</w:t>
      </w:r>
      <w:r w:rsidR="00DB18E5">
        <w:rPr>
          <w:rFonts w:ascii="Times New Roman" w:hAnsi="Times New Roman" w:cs="Times New Roman"/>
          <w:sz w:val="24"/>
          <w:szCs w:val="24"/>
        </w:rPr>
        <w:t>ure</w:t>
      </w:r>
      <w:r w:rsidR="00940956">
        <w:rPr>
          <w:rFonts w:ascii="Times New Roman" w:hAnsi="Times New Roman" w:cs="Times New Roman"/>
          <w:sz w:val="24"/>
          <w:szCs w:val="24"/>
        </w:rPr>
        <w:t xml:space="preserve"> explains why zipper fracturing works. It is also important to know that these unpropped fractures are induced due to geological heterogeneity and the presence of natural fractures. The natural fractures </w:t>
      </w:r>
      <w:r w:rsidR="00246E9C">
        <w:rPr>
          <w:rFonts w:ascii="Times New Roman" w:hAnsi="Times New Roman" w:cs="Times New Roman"/>
          <w:sz w:val="24"/>
          <w:szCs w:val="24"/>
        </w:rPr>
        <w:t>enhance</w:t>
      </w:r>
      <w:r w:rsidR="00940956">
        <w:rPr>
          <w:rFonts w:ascii="Times New Roman" w:hAnsi="Times New Roman" w:cs="Times New Roman"/>
          <w:sz w:val="24"/>
          <w:szCs w:val="24"/>
        </w:rPr>
        <w:t xml:space="preserve"> the zipper operation as more unpropped fractures are opened. There have been conflicting studies where sequential fracturing has worked better than the zipper fracturing.</w:t>
      </w:r>
      <w:r w:rsidR="00447A7D">
        <w:rPr>
          <w:rFonts w:ascii="Times New Roman" w:hAnsi="Times New Roman" w:cs="Times New Roman"/>
          <w:sz w:val="24"/>
          <w:szCs w:val="24"/>
        </w:rPr>
        <w:t xml:space="preserve"> </w:t>
      </w:r>
      <w:r w:rsidR="00246E9C">
        <w:rPr>
          <w:rFonts w:ascii="Times New Roman" w:hAnsi="Times New Roman" w:cs="Times New Roman"/>
          <w:sz w:val="24"/>
          <w:szCs w:val="24"/>
        </w:rPr>
        <w:t>One</w:t>
      </w:r>
      <w:r w:rsidR="00447A7D">
        <w:rPr>
          <w:rFonts w:ascii="Times New Roman" w:hAnsi="Times New Roman" w:cs="Times New Roman"/>
          <w:sz w:val="24"/>
          <w:szCs w:val="24"/>
        </w:rPr>
        <w:t xml:space="preserve"> possible reason for this is the complexity of natural fractures. The natural fracture</w:t>
      </w:r>
      <w:r w:rsidR="00246E9C">
        <w:rPr>
          <w:rFonts w:ascii="Times New Roman" w:hAnsi="Times New Roman" w:cs="Times New Roman"/>
          <w:sz w:val="24"/>
          <w:szCs w:val="24"/>
        </w:rPr>
        <w:t>s’</w:t>
      </w:r>
      <w:r w:rsidR="00447A7D">
        <w:rPr>
          <w:rFonts w:ascii="Times New Roman" w:hAnsi="Times New Roman" w:cs="Times New Roman"/>
          <w:sz w:val="24"/>
          <w:szCs w:val="24"/>
        </w:rPr>
        <w:t xml:space="preserve"> characteristics such as orientations affect</w:t>
      </w:r>
      <w:r w:rsidR="00246E9C">
        <w:rPr>
          <w:rFonts w:ascii="Times New Roman" w:hAnsi="Times New Roman" w:cs="Times New Roman"/>
          <w:sz w:val="24"/>
          <w:szCs w:val="24"/>
        </w:rPr>
        <w:t>s</w:t>
      </w:r>
      <w:r w:rsidR="00447A7D">
        <w:rPr>
          <w:rFonts w:ascii="Times New Roman" w:hAnsi="Times New Roman" w:cs="Times New Roman"/>
          <w:sz w:val="24"/>
          <w:szCs w:val="24"/>
        </w:rPr>
        <w:t xml:space="preserve"> the IU fractures and ultimately the stress shadow system in hydraulic fractures. </w:t>
      </w:r>
      <w:r w:rsidR="006F06B0">
        <w:rPr>
          <w:rFonts w:ascii="Times New Roman" w:hAnsi="Times New Roman" w:cs="Times New Roman"/>
          <w:sz w:val="24"/>
          <w:szCs w:val="24"/>
        </w:rPr>
        <w:t>It is also thought that the zipper fracturing stabilizes the natural</w:t>
      </w:r>
      <w:r w:rsidR="00E93074">
        <w:rPr>
          <w:rFonts w:ascii="Times New Roman" w:hAnsi="Times New Roman" w:cs="Times New Roman"/>
          <w:sz w:val="24"/>
          <w:szCs w:val="24"/>
        </w:rPr>
        <w:t xml:space="preserve"> fracture</w:t>
      </w:r>
      <w:r w:rsidR="00246E9C">
        <w:rPr>
          <w:rFonts w:ascii="Times New Roman" w:hAnsi="Times New Roman" w:cs="Times New Roman"/>
          <w:sz w:val="24"/>
          <w:szCs w:val="24"/>
        </w:rPr>
        <w:t>s</w:t>
      </w:r>
      <w:r w:rsidR="00E93074">
        <w:rPr>
          <w:rFonts w:ascii="Times New Roman" w:hAnsi="Times New Roman" w:cs="Times New Roman"/>
          <w:sz w:val="24"/>
          <w:szCs w:val="24"/>
        </w:rPr>
        <w:t xml:space="preserve"> and </w:t>
      </w:r>
      <w:r w:rsidR="00246E9C">
        <w:rPr>
          <w:rFonts w:ascii="Times New Roman" w:hAnsi="Times New Roman" w:cs="Times New Roman"/>
          <w:sz w:val="24"/>
          <w:szCs w:val="24"/>
        </w:rPr>
        <w:t>a</w:t>
      </w:r>
      <w:r w:rsidR="00E93074">
        <w:rPr>
          <w:rFonts w:ascii="Times New Roman" w:hAnsi="Times New Roman" w:cs="Times New Roman"/>
          <w:sz w:val="24"/>
          <w:szCs w:val="24"/>
        </w:rPr>
        <w:t>ffects the fracture performance. T</w:t>
      </w:r>
      <w:r w:rsidR="006F06B0">
        <w:rPr>
          <w:rFonts w:ascii="Times New Roman" w:hAnsi="Times New Roman" w:cs="Times New Roman"/>
          <w:sz w:val="24"/>
          <w:szCs w:val="24"/>
        </w:rPr>
        <w:t xml:space="preserve">he </w:t>
      </w:r>
      <w:r w:rsidR="00B164FA">
        <w:rPr>
          <w:rFonts w:ascii="Times New Roman" w:hAnsi="Times New Roman" w:cs="Times New Roman"/>
          <w:sz w:val="24"/>
          <w:szCs w:val="24"/>
        </w:rPr>
        <w:t>s</w:t>
      </w:r>
      <w:r w:rsidR="00447A7D">
        <w:rPr>
          <w:rFonts w:ascii="Times New Roman" w:hAnsi="Times New Roman" w:cs="Times New Roman"/>
          <w:sz w:val="24"/>
          <w:szCs w:val="24"/>
        </w:rPr>
        <w:t>tudy o</w:t>
      </w:r>
      <w:r w:rsidR="006F06B0">
        <w:rPr>
          <w:rFonts w:ascii="Times New Roman" w:hAnsi="Times New Roman" w:cs="Times New Roman"/>
          <w:sz w:val="24"/>
          <w:szCs w:val="24"/>
        </w:rPr>
        <w:t xml:space="preserve">n this </w:t>
      </w:r>
      <w:r w:rsidR="00F03B2A">
        <w:rPr>
          <w:rFonts w:ascii="Times New Roman" w:hAnsi="Times New Roman" w:cs="Times New Roman"/>
          <w:sz w:val="24"/>
          <w:szCs w:val="24"/>
        </w:rPr>
        <w:t xml:space="preserve">natural fracture stabilization </w:t>
      </w:r>
      <w:r w:rsidR="006F06B0">
        <w:rPr>
          <w:rFonts w:ascii="Times New Roman" w:hAnsi="Times New Roman" w:cs="Times New Roman"/>
          <w:sz w:val="24"/>
          <w:szCs w:val="24"/>
        </w:rPr>
        <w:t xml:space="preserve">can be found </w:t>
      </w:r>
      <w:r w:rsidR="00F03B2A">
        <w:rPr>
          <w:rFonts w:ascii="Times New Roman" w:hAnsi="Times New Roman" w:cs="Times New Roman"/>
          <w:sz w:val="24"/>
          <w:szCs w:val="24"/>
        </w:rPr>
        <w:t>in SPE literature (</w:t>
      </w:r>
      <w:r w:rsidR="006F06B0">
        <w:rPr>
          <w:rFonts w:ascii="Times New Roman" w:hAnsi="Times New Roman" w:cs="Times New Roman"/>
          <w:sz w:val="24"/>
          <w:szCs w:val="24"/>
        </w:rPr>
        <w:t>N</w:t>
      </w:r>
      <w:r w:rsidR="00447A7D">
        <w:rPr>
          <w:rFonts w:ascii="Times New Roman" w:hAnsi="Times New Roman" w:cs="Times New Roman"/>
          <w:sz w:val="24"/>
          <w:szCs w:val="24"/>
        </w:rPr>
        <w:t xml:space="preserve">agel </w:t>
      </w:r>
      <w:r w:rsidR="00F03B2A">
        <w:rPr>
          <w:rFonts w:ascii="Times New Roman" w:hAnsi="Times New Roman" w:cs="Times New Roman"/>
          <w:sz w:val="24"/>
          <w:szCs w:val="24"/>
        </w:rPr>
        <w:t>et al. 2014).</w:t>
      </w:r>
      <w:r w:rsidR="00940956">
        <w:rPr>
          <w:rFonts w:ascii="Times New Roman" w:hAnsi="Times New Roman" w:cs="Times New Roman"/>
          <w:sz w:val="24"/>
          <w:szCs w:val="24"/>
        </w:rPr>
        <w:t xml:space="preserve"> </w:t>
      </w:r>
    </w:p>
    <w:p w:rsidR="00447A7D" w:rsidRPr="00A70CC1" w:rsidRDefault="00246E9C" w:rsidP="009F2768">
      <w:pPr>
        <w:spacing w:line="36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With this </w:t>
      </w:r>
      <w:r w:rsidR="00447A7D" w:rsidRPr="00020ECA">
        <w:rPr>
          <w:rFonts w:ascii="Times New Roman" w:hAnsi="Times New Roman" w:cs="Times New Roman"/>
          <w:color w:val="000000" w:themeColor="text1"/>
          <w:sz w:val="24"/>
          <w:szCs w:val="24"/>
        </w:rPr>
        <w:t>understanding th</w:t>
      </w:r>
      <w:r>
        <w:rPr>
          <w:rFonts w:ascii="Times New Roman" w:hAnsi="Times New Roman" w:cs="Times New Roman"/>
          <w:color w:val="000000" w:themeColor="text1"/>
          <w:sz w:val="24"/>
          <w:szCs w:val="24"/>
        </w:rPr>
        <w:t>at the</w:t>
      </w:r>
      <w:r w:rsidR="00447A7D" w:rsidRPr="00020ECA">
        <w:rPr>
          <w:rFonts w:ascii="Times New Roman" w:hAnsi="Times New Roman" w:cs="Times New Roman"/>
          <w:color w:val="000000" w:themeColor="text1"/>
          <w:sz w:val="24"/>
          <w:szCs w:val="24"/>
        </w:rPr>
        <w:t xml:space="preserve"> stress shadow phenomena </w:t>
      </w:r>
      <w:r>
        <w:rPr>
          <w:rFonts w:ascii="Times New Roman" w:hAnsi="Times New Roman" w:cs="Times New Roman"/>
          <w:color w:val="000000" w:themeColor="text1"/>
          <w:sz w:val="24"/>
          <w:szCs w:val="24"/>
        </w:rPr>
        <w:t xml:space="preserve">is </w:t>
      </w:r>
      <w:r w:rsidR="00447A7D" w:rsidRPr="00020ECA">
        <w:rPr>
          <w:rFonts w:ascii="Times New Roman" w:hAnsi="Times New Roman" w:cs="Times New Roman"/>
          <w:color w:val="000000" w:themeColor="text1"/>
          <w:sz w:val="24"/>
          <w:szCs w:val="24"/>
        </w:rPr>
        <w:t>controlled by fr</w:t>
      </w:r>
      <w:r w:rsidR="009323DE">
        <w:rPr>
          <w:rFonts w:ascii="Times New Roman" w:hAnsi="Times New Roman" w:cs="Times New Roman"/>
          <w:color w:val="000000" w:themeColor="text1"/>
          <w:sz w:val="24"/>
          <w:szCs w:val="24"/>
        </w:rPr>
        <w:t>acture height</w:t>
      </w:r>
      <w:r w:rsidR="00943825">
        <w:rPr>
          <w:rFonts w:ascii="Times New Roman" w:hAnsi="Times New Roman" w:cs="Times New Roman"/>
          <w:color w:val="000000" w:themeColor="text1"/>
          <w:sz w:val="24"/>
          <w:szCs w:val="24"/>
        </w:rPr>
        <w:t>, fracture width</w:t>
      </w:r>
      <w:r w:rsidR="009323DE">
        <w:rPr>
          <w:rFonts w:ascii="Times New Roman" w:hAnsi="Times New Roman" w:cs="Times New Roman"/>
          <w:color w:val="000000" w:themeColor="text1"/>
          <w:sz w:val="24"/>
          <w:szCs w:val="24"/>
        </w:rPr>
        <w:t xml:space="preserve">, </w:t>
      </w:r>
      <w:r w:rsidR="00447A7D">
        <w:rPr>
          <w:rFonts w:ascii="Times New Roman" w:hAnsi="Times New Roman" w:cs="Times New Roman"/>
          <w:color w:val="000000" w:themeColor="text1"/>
          <w:sz w:val="24"/>
          <w:szCs w:val="24"/>
        </w:rPr>
        <w:t xml:space="preserve">stage spacing, </w:t>
      </w:r>
      <w:r w:rsidR="00943825">
        <w:rPr>
          <w:rFonts w:ascii="Times New Roman" w:hAnsi="Times New Roman" w:cs="Times New Roman"/>
          <w:color w:val="000000" w:themeColor="text1"/>
          <w:sz w:val="24"/>
          <w:szCs w:val="24"/>
        </w:rPr>
        <w:t>and heterogeneity</w:t>
      </w:r>
      <w:r w:rsidR="00447A7D">
        <w:rPr>
          <w:rFonts w:ascii="Times New Roman" w:hAnsi="Times New Roman" w:cs="Times New Roman"/>
          <w:color w:val="000000" w:themeColor="text1"/>
          <w:sz w:val="24"/>
          <w:szCs w:val="24"/>
        </w:rPr>
        <w:t xml:space="preserve"> and most importantly time,</w:t>
      </w:r>
      <w:r w:rsidR="00447A7D" w:rsidRPr="00020ECA">
        <w:rPr>
          <w:rFonts w:ascii="Times New Roman" w:hAnsi="Times New Roman" w:cs="Times New Roman"/>
          <w:color w:val="000000" w:themeColor="text1"/>
          <w:sz w:val="24"/>
          <w:szCs w:val="24"/>
        </w:rPr>
        <w:t xml:space="preserve"> doors</w:t>
      </w:r>
      <w:r>
        <w:rPr>
          <w:rFonts w:ascii="Times New Roman" w:hAnsi="Times New Roman" w:cs="Times New Roman"/>
          <w:color w:val="000000" w:themeColor="text1"/>
          <w:sz w:val="24"/>
          <w:szCs w:val="24"/>
        </w:rPr>
        <w:t xml:space="preserve"> open</w:t>
      </w:r>
      <w:r w:rsidR="00447A7D" w:rsidRPr="00020ECA">
        <w:rPr>
          <w:rFonts w:ascii="Times New Roman" w:hAnsi="Times New Roman" w:cs="Times New Roman"/>
          <w:color w:val="000000" w:themeColor="text1"/>
          <w:sz w:val="24"/>
          <w:szCs w:val="24"/>
        </w:rPr>
        <w:t xml:space="preserve"> to show how zipper fracture enhances production and how different configurations can make the technique more efficient. </w:t>
      </w:r>
    </w:p>
    <w:p w:rsidR="00CE5164" w:rsidRPr="009B0578" w:rsidRDefault="00447A7D" w:rsidP="009B0578">
      <w:pPr>
        <w:pBdr>
          <w:bottom w:val="single" w:sz="4" w:space="1" w:color="auto"/>
        </w:pBdr>
        <w:spacing w:line="360" w:lineRule="auto"/>
        <w:rPr>
          <w:rFonts w:ascii="Times New Roman" w:hAnsi="Times New Roman" w:cs="Times New Roman"/>
          <w:b/>
          <w:sz w:val="24"/>
          <w:szCs w:val="24"/>
        </w:rPr>
      </w:pPr>
      <w:r w:rsidRPr="009B0578">
        <w:rPr>
          <w:rFonts w:ascii="Times New Roman" w:hAnsi="Times New Roman" w:cs="Times New Roman"/>
          <w:b/>
          <w:sz w:val="24"/>
          <w:szCs w:val="24"/>
        </w:rPr>
        <w:lastRenderedPageBreak/>
        <w:t xml:space="preserve">Fracture </w:t>
      </w:r>
      <w:r w:rsidR="00DB18E5">
        <w:rPr>
          <w:rFonts w:ascii="Times New Roman" w:hAnsi="Times New Roman" w:cs="Times New Roman"/>
          <w:b/>
          <w:sz w:val="24"/>
          <w:szCs w:val="24"/>
        </w:rPr>
        <w:t>S</w:t>
      </w:r>
      <w:r w:rsidRPr="009B0578">
        <w:rPr>
          <w:rFonts w:ascii="Times New Roman" w:hAnsi="Times New Roman" w:cs="Times New Roman"/>
          <w:b/>
          <w:sz w:val="24"/>
          <w:szCs w:val="24"/>
        </w:rPr>
        <w:t xml:space="preserve">equencing and </w:t>
      </w:r>
      <w:r w:rsidR="00DB18E5">
        <w:rPr>
          <w:rFonts w:ascii="Times New Roman" w:hAnsi="Times New Roman" w:cs="Times New Roman"/>
          <w:b/>
          <w:sz w:val="24"/>
          <w:szCs w:val="24"/>
        </w:rPr>
        <w:t>S</w:t>
      </w:r>
      <w:r w:rsidRPr="009B0578">
        <w:rPr>
          <w:rFonts w:ascii="Times New Roman" w:hAnsi="Times New Roman" w:cs="Times New Roman"/>
          <w:b/>
          <w:sz w:val="24"/>
          <w:szCs w:val="24"/>
        </w:rPr>
        <w:t>trategies</w:t>
      </w:r>
    </w:p>
    <w:p w:rsidR="007033DD" w:rsidRDefault="00F94C39"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Like </w:t>
      </w:r>
      <w:r w:rsidR="00B164FA">
        <w:rPr>
          <w:rFonts w:ascii="Times New Roman" w:hAnsi="Times New Roman" w:cs="Times New Roman"/>
          <w:sz w:val="24"/>
          <w:szCs w:val="24"/>
        </w:rPr>
        <w:t>mentioned</w:t>
      </w:r>
      <w:r w:rsidR="006F06B0">
        <w:rPr>
          <w:rFonts w:ascii="Times New Roman" w:hAnsi="Times New Roman" w:cs="Times New Roman"/>
          <w:sz w:val="24"/>
          <w:szCs w:val="24"/>
        </w:rPr>
        <w:t xml:space="preserve"> above, the zipper fracturing </w:t>
      </w:r>
      <w:r w:rsidR="007033DD">
        <w:rPr>
          <w:rFonts w:ascii="Times New Roman" w:hAnsi="Times New Roman" w:cs="Times New Roman"/>
          <w:sz w:val="24"/>
          <w:szCs w:val="24"/>
        </w:rPr>
        <w:t xml:space="preserve">sequencing and </w:t>
      </w:r>
      <w:r w:rsidR="006F06B0">
        <w:rPr>
          <w:rFonts w:ascii="Times New Roman" w:hAnsi="Times New Roman" w:cs="Times New Roman"/>
          <w:sz w:val="24"/>
          <w:szCs w:val="24"/>
        </w:rPr>
        <w:t xml:space="preserve">strategies can be improved </w:t>
      </w:r>
      <w:r w:rsidR="00E93074">
        <w:rPr>
          <w:rFonts w:ascii="Times New Roman" w:hAnsi="Times New Roman" w:cs="Times New Roman"/>
          <w:sz w:val="24"/>
          <w:szCs w:val="24"/>
        </w:rPr>
        <w:t xml:space="preserve">to create more complex fracture networks </w:t>
      </w:r>
      <w:r w:rsidR="006F06B0">
        <w:rPr>
          <w:rFonts w:ascii="Times New Roman" w:hAnsi="Times New Roman" w:cs="Times New Roman"/>
          <w:sz w:val="24"/>
          <w:szCs w:val="24"/>
        </w:rPr>
        <w:t xml:space="preserve">if </w:t>
      </w:r>
      <w:r w:rsidR="00246E9C">
        <w:rPr>
          <w:rFonts w:ascii="Times New Roman" w:hAnsi="Times New Roman" w:cs="Times New Roman"/>
          <w:sz w:val="24"/>
          <w:szCs w:val="24"/>
        </w:rPr>
        <w:t>enough time is</w:t>
      </w:r>
      <w:r w:rsidR="006F06B0">
        <w:rPr>
          <w:rFonts w:ascii="Times New Roman" w:hAnsi="Times New Roman" w:cs="Times New Roman"/>
          <w:sz w:val="24"/>
          <w:szCs w:val="24"/>
        </w:rPr>
        <w:t xml:space="preserve"> given between fractures. </w:t>
      </w:r>
      <w:r w:rsidR="00E93074">
        <w:rPr>
          <w:rFonts w:ascii="Times New Roman" w:hAnsi="Times New Roman" w:cs="Times New Roman"/>
          <w:sz w:val="24"/>
          <w:szCs w:val="24"/>
        </w:rPr>
        <w:t>Two or more wells can be zippered</w:t>
      </w:r>
      <w:r w:rsidR="00246E9C">
        <w:rPr>
          <w:rFonts w:ascii="Times New Roman" w:hAnsi="Times New Roman" w:cs="Times New Roman"/>
          <w:sz w:val="24"/>
          <w:szCs w:val="24"/>
        </w:rPr>
        <w:t>,</w:t>
      </w:r>
      <w:r w:rsidR="00E93074">
        <w:rPr>
          <w:rFonts w:ascii="Times New Roman" w:hAnsi="Times New Roman" w:cs="Times New Roman"/>
          <w:sz w:val="24"/>
          <w:szCs w:val="24"/>
        </w:rPr>
        <w:t xml:space="preserve"> but i</w:t>
      </w:r>
      <w:r w:rsidR="007033DD">
        <w:rPr>
          <w:rFonts w:ascii="Times New Roman" w:hAnsi="Times New Roman" w:cs="Times New Roman"/>
          <w:sz w:val="24"/>
          <w:szCs w:val="24"/>
        </w:rPr>
        <w:t>t</w:t>
      </w:r>
      <w:r w:rsidR="00B164FA">
        <w:rPr>
          <w:rFonts w:ascii="Times New Roman" w:hAnsi="Times New Roman" w:cs="Times New Roman"/>
          <w:sz w:val="24"/>
          <w:szCs w:val="24"/>
        </w:rPr>
        <w:t xml:space="preserve"> is</w:t>
      </w:r>
      <w:r w:rsidR="009323DE">
        <w:rPr>
          <w:rFonts w:ascii="Times New Roman" w:hAnsi="Times New Roman" w:cs="Times New Roman"/>
          <w:sz w:val="24"/>
          <w:szCs w:val="24"/>
        </w:rPr>
        <w:t xml:space="preserve"> always</w:t>
      </w:r>
      <w:r w:rsidR="007033DD">
        <w:rPr>
          <w:rFonts w:ascii="Times New Roman" w:hAnsi="Times New Roman" w:cs="Times New Roman"/>
          <w:sz w:val="24"/>
          <w:szCs w:val="24"/>
        </w:rPr>
        <w:t xml:space="preserve"> better to do three or four to increase time between </w:t>
      </w:r>
      <w:r w:rsidR="009323DE">
        <w:rPr>
          <w:rFonts w:ascii="Times New Roman" w:hAnsi="Times New Roman" w:cs="Times New Roman"/>
          <w:sz w:val="24"/>
          <w:szCs w:val="24"/>
        </w:rPr>
        <w:t xml:space="preserve">adjacent </w:t>
      </w:r>
      <w:r w:rsidR="007033DD">
        <w:rPr>
          <w:rFonts w:ascii="Times New Roman" w:hAnsi="Times New Roman" w:cs="Times New Roman"/>
          <w:sz w:val="24"/>
          <w:szCs w:val="24"/>
        </w:rPr>
        <w:t>fractures</w:t>
      </w:r>
      <w:r w:rsidR="009323DE">
        <w:rPr>
          <w:rFonts w:ascii="Times New Roman" w:hAnsi="Times New Roman" w:cs="Times New Roman"/>
          <w:sz w:val="24"/>
          <w:szCs w:val="24"/>
        </w:rPr>
        <w:t xml:space="preserve"> of each well</w:t>
      </w:r>
      <w:r w:rsidR="007033DD">
        <w:rPr>
          <w:rFonts w:ascii="Times New Roman" w:hAnsi="Times New Roman" w:cs="Times New Roman"/>
          <w:sz w:val="24"/>
          <w:szCs w:val="24"/>
        </w:rPr>
        <w:t xml:space="preserve">. The staggered fashion is </w:t>
      </w:r>
      <w:r>
        <w:rPr>
          <w:rFonts w:ascii="Times New Roman" w:hAnsi="Times New Roman" w:cs="Times New Roman"/>
          <w:sz w:val="24"/>
          <w:szCs w:val="24"/>
        </w:rPr>
        <w:t>used in all sequencing</w:t>
      </w:r>
      <w:r w:rsidR="000550D5">
        <w:rPr>
          <w:rFonts w:ascii="Times New Roman" w:hAnsi="Times New Roman" w:cs="Times New Roman"/>
          <w:sz w:val="24"/>
          <w:szCs w:val="24"/>
        </w:rPr>
        <w:t xml:space="preserve"> </w:t>
      </w:r>
      <w:r w:rsidR="00246E9C">
        <w:rPr>
          <w:rFonts w:ascii="Times New Roman" w:hAnsi="Times New Roman" w:cs="Times New Roman"/>
          <w:sz w:val="24"/>
          <w:szCs w:val="24"/>
        </w:rPr>
        <w:t>because</w:t>
      </w:r>
      <w:r w:rsidR="000550D5">
        <w:rPr>
          <w:rFonts w:ascii="Times New Roman" w:hAnsi="Times New Roman" w:cs="Times New Roman"/>
          <w:sz w:val="24"/>
          <w:szCs w:val="24"/>
        </w:rPr>
        <w:t xml:space="preserve"> it stimulates more </w:t>
      </w:r>
      <w:r w:rsidR="00246E9C">
        <w:rPr>
          <w:rFonts w:ascii="Times New Roman" w:hAnsi="Times New Roman" w:cs="Times New Roman"/>
          <w:sz w:val="24"/>
          <w:szCs w:val="24"/>
        </w:rPr>
        <w:t xml:space="preserve">of the </w:t>
      </w:r>
      <w:r w:rsidR="000550D5">
        <w:rPr>
          <w:rFonts w:ascii="Times New Roman" w:hAnsi="Times New Roman" w:cs="Times New Roman"/>
          <w:sz w:val="24"/>
          <w:szCs w:val="24"/>
        </w:rPr>
        <w:t xml:space="preserve">reservoir rock. </w:t>
      </w:r>
      <w:r w:rsidR="007033DD">
        <w:rPr>
          <w:rFonts w:ascii="Times New Roman" w:hAnsi="Times New Roman" w:cs="Times New Roman"/>
          <w:sz w:val="24"/>
          <w:szCs w:val="24"/>
        </w:rPr>
        <w:t xml:space="preserve">The strategies </w:t>
      </w:r>
      <w:r w:rsidR="00246E9C">
        <w:rPr>
          <w:rFonts w:ascii="Times New Roman" w:hAnsi="Times New Roman" w:cs="Times New Roman"/>
          <w:sz w:val="24"/>
          <w:szCs w:val="24"/>
        </w:rPr>
        <w:t xml:space="preserve">mentioned below </w:t>
      </w:r>
      <w:r w:rsidR="007033DD">
        <w:rPr>
          <w:rFonts w:ascii="Times New Roman" w:hAnsi="Times New Roman" w:cs="Times New Roman"/>
          <w:sz w:val="24"/>
          <w:szCs w:val="24"/>
        </w:rPr>
        <w:t xml:space="preserve">are adopted </w:t>
      </w:r>
      <w:r w:rsidR="00246E9C">
        <w:rPr>
          <w:rFonts w:ascii="Times New Roman" w:hAnsi="Times New Roman" w:cs="Times New Roman"/>
          <w:sz w:val="24"/>
          <w:szCs w:val="24"/>
        </w:rPr>
        <w:t xml:space="preserve">from the works of Manchanda </w:t>
      </w:r>
      <w:r w:rsidR="00B164FA">
        <w:rPr>
          <w:rFonts w:ascii="Times New Roman" w:hAnsi="Times New Roman" w:cs="Times New Roman"/>
          <w:sz w:val="24"/>
          <w:szCs w:val="24"/>
        </w:rPr>
        <w:t>and</w:t>
      </w:r>
      <w:r w:rsidR="00246E9C">
        <w:rPr>
          <w:rFonts w:ascii="Times New Roman" w:hAnsi="Times New Roman" w:cs="Times New Roman"/>
          <w:sz w:val="24"/>
          <w:szCs w:val="24"/>
        </w:rPr>
        <w:t xml:space="preserve"> Patel</w:t>
      </w:r>
      <w:r w:rsidR="00B164FA">
        <w:rPr>
          <w:rFonts w:ascii="Times New Roman" w:hAnsi="Times New Roman" w:cs="Times New Roman"/>
          <w:sz w:val="24"/>
          <w:szCs w:val="24"/>
        </w:rPr>
        <w:t xml:space="preserve"> (</w:t>
      </w:r>
      <w:r w:rsidR="00246E9C">
        <w:rPr>
          <w:rFonts w:ascii="Times New Roman" w:hAnsi="Times New Roman" w:cs="Times New Roman"/>
          <w:sz w:val="24"/>
          <w:szCs w:val="24"/>
        </w:rPr>
        <w:t xml:space="preserve">Manchanda et al. 2013 &amp; </w:t>
      </w:r>
      <w:r w:rsidR="00943825">
        <w:rPr>
          <w:rFonts w:ascii="Times New Roman" w:hAnsi="Times New Roman" w:cs="Times New Roman"/>
          <w:sz w:val="24"/>
          <w:szCs w:val="24"/>
        </w:rPr>
        <w:t>Patel et al. 2016</w:t>
      </w:r>
      <w:r w:rsidR="00B164FA">
        <w:rPr>
          <w:rFonts w:ascii="Times New Roman" w:hAnsi="Times New Roman" w:cs="Times New Roman"/>
          <w:sz w:val="24"/>
          <w:szCs w:val="24"/>
        </w:rPr>
        <w:t>)</w:t>
      </w:r>
      <w:r w:rsidR="007033DD">
        <w:rPr>
          <w:rFonts w:ascii="Times New Roman" w:hAnsi="Times New Roman" w:cs="Times New Roman"/>
          <w:sz w:val="24"/>
          <w:szCs w:val="24"/>
        </w:rPr>
        <w:t xml:space="preserve">. </w:t>
      </w:r>
    </w:p>
    <w:p w:rsidR="007033DD" w:rsidRDefault="007033DD" w:rsidP="00DB18E5">
      <w:pPr>
        <w:spacing w:line="360" w:lineRule="auto"/>
        <w:rPr>
          <w:rFonts w:ascii="Times New Roman" w:hAnsi="Times New Roman" w:cs="Times New Roman"/>
          <w:b/>
          <w:sz w:val="24"/>
          <w:szCs w:val="24"/>
        </w:rPr>
      </w:pPr>
      <w:r w:rsidRPr="00B164FA">
        <w:rPr>
          <w:rFonts w:ascii="Times New Roman" w:hAnsi="Times New Roman" w:cs="Times New Roman"/>
          <w:b/>
          <w:sz w:val="24"/>
          <w:szCs w:val="24"/>
        </w:rPr>
        <w:t xml:space="preserve">Zipper </w:t>
      </w:r>
      <w:r w:rsidR="00246E9C">
        <w:rPr>
          <w:rFonts w:ascii="Times New Roman" w:hAnsi="Times New Roman" w:cs="Times New Roman"/>
          <w:b/>
          <w:sz w:val="24"/>
          <w:szCs w:val="24"/>
        </w:rPr>
        <w:t>F</w:t>
      </w:r>
      <w:r w:rsidRPr="00B164FA">
        <w:rPr>
          <w:rFonts w:ascii="Times New Roman" w:hAnsi="Times New Roman" w:cs="Times New Roman"/>
          <w:b/>
          <w:sz w:val="24"/>
          <w:szCs w:val="24"/>
        </w:rPr>
        <w:t xml:space="preserve">racturing </w:t>
      </w:r>
      <w:r w:rsidR="00F94C39" w:rsidRPr="00B164FA">
        <w:rPr>
          <w:rFonts w:ascii="Times New Roman" w:hAnsi="Times New Roman" w:cs="Times New Roman"/>
          <w:b/>
          <w:sz w:val="24"/>
          <w:szCs w:val="24"/>
        </w:rPr>
        <w:t>Strategies</w:t>
      </w:r>
    </w:p>
    <w:p w:rsidR="00B164FA" w:rsidRPr="00FE0659" w:rsidRDefault="00B164FA" w:rsidP="00447A7D">
      <w:pPr>
        <w:spacing w:line="360" w:lineRule="auto"/>
        <w:rPr>
          <w:rFonts w:ascii="Times New Roman" w:hAnsi="Times New Roman" w:cs="Times New Roman"/>
          <w:sz w:val="24"/>
          <w:szCs w:val="24"/>
        </w:rPr>
      </w:pPr>
      <w:r w:rsidRPr="00FE0659">
        <w:rPr>
          <w:rFonts w:ascii="Times New Roman" w:hAnsi="Times New Roman" w:cs="Times New Roman"/>
          <w:sz w:val="24"/>
          <w:szCs w:val="24"/>
        </w:rPr>
        <w:t xml:space="preserve">Double </w:t>
      </w:r>
      <w:r w:rsidR="00246E9C">
        <w:rPr>
          <w:rFonts w:ascii="Times New Roman" w:hAnsi="Times New Roman" w:cs="Times New Roman"/>
          <w:sz w:val="24"/>
          <w:szCs w:val="24"/>
        </w:rPr>
        <w:t>Z</w:t>
      </w:r>
      <w:r w:rsidRPr="00FE0659">
        <w:rPr>
          <w:rFonts w:ascii="Times New Roman" w:hAnsi="Times New Roman" w:cs="Times New Roman"/>
          <w:sz w:val="24"/>
          <w:szCs w:val="24"/>
        </w:rPr>
        <w:t>ipper</w:t>
      </w:r>
    </w:p>
    <w:p w:rsidR="00B164FA" w:rsidRDefault="00676F1C" w:rsidP="00676F1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23559" cy="11017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 non stagger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4354" cy="1139834"/>
                    </a:xfrm>
                    <a:prstGeom prst="rect">
                      <a:avLst/>
                    </a:prstGeom>
                  </pic:spPr>
                </pic:pic>
              </a:graphicData>
            </a:graphic>
          </wp:inline>
        </w:drawing>
      </w:r>
      <w:r w:rsidR="00B164F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940104" cy="996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ggered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7474" cy="1046254"/>
                    </a:xfrm>
                    <a:prstGeom prst="rect">
                      <a:avLst/>
                    </a:prstGeom>
                  </pic:spPr>
                </pic:pic>
              </a:graphicData>
            </a:graphic>
          </wp:inline>
        </w:drawing>
      </w:r>
    </w:p>
    <w:p w:rsidR="00B164FA" w:rsidRDefault="00D32B39" w:rsidP="00B164FA">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9</w:t>
      </w:r>
      <w:r w:rsidR="00B164FA" w:rsidRPr="00B164FA">
        <w:rPr>
          <w:rFonts w:ascii="Times New Roman" w:hAnsi="Times New Roman" w:cs="Times New Roman"/>
          <w:b/>
          <w:sz w:val="20"/>
          <w:szCs w:val="20"/>
        </w:rPr>
        <w:t>a. Tip to tip fracture sequence b. Staggered double zipper sequence</w:t>
      </w:r>
    </w:p>
    <w:p w:rsidR="00676F1C" w:rsidRDefault="00454D0F"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P</w:t>
      </w:r>
      <w:r w:rsidR="00B164FA" w:rsidRPr="00B164FA">
        <w:rPr>
          <w:rFonts w:ascii="Times New Roman" w:hAnsi="Times New Roman" w:cs="Times New Roman"/>
          <w:sz w:val="24"/>
          <w:szCs w:val="24"/>
        </w:rPr>
        <w:t>icture</w:t>
      </w:r>
      <w:r>
        <w:rPr>
          <w:rFonts w:ascii="Times New Roman" w:hAnsi="Times New Roman" w:cs="Times New Roman"/>
          <w:sz w:val="24"/>
          <w:szCs w:val="24"/>
        </w:rPr>
        <w:t>d</w:t>
      </w:r>
      <w:r w:rsidR="00D32B39">
        <w:rPr>
          <w:rFonts w:ascii="Times New Roman" w:hAnsi="Times New Roman" w:cs="Times New Roman"/>
          <w:sz w:val="24"/>
          <w:szCs w:val="24"/>
        </w:rPr>
        <w:t xml:space="preserve"> above in Figure 9</w:t>
      </w:r>
      <w:r w:rsidR="00B164FA" w:rsidRPr="00B164FA">
        <w:rPr>
          <w:rFonts w:ascii="Times New Roman" w:hAnsi="Times New Roman" w:cs="Times New Roman"/>
          <w:sz w:val="24"/>
          <w:szCs w:val="24"/>
        </w:rPr>
        <w:t xml:space="preserve">a and </w:t>
      </w:r>
      <w:r w:rsidR="00D32B39">
        <w:rPr>
          <w:rFonts w:ascii="Times New Roman" w:hAnsi="Times New Roman" w:cs="Times New Roman"/>
          <w:sz w:val="24"/>
          <w:szCs w:val="24"/>
        </w:rPr>
        <w:t>9</w:t>
      </w:r>
      <w:r w:rsidR="00B164FA" w:rsidRPr="00B164FA">
        <w:rPr>
          <w:rFonts w:ascii="Times New Roman" w:hAnsi="Times New Roman" w:cs="Times New Roman"/>
          <w:sz w:val="24"/>
          <w:szCs w:val="24"/>
        </w:rPr>
        <w:t xml:space="preserve">b </w:t>
      </w:r>
      <w:r>
        <w:rPr>
          <w:rFonts w:ascii="Times New Roman" w:hAnsi="Times New Roman" w:cs="Times New Roman"/>
          <w:sz w:val="24"/>
          <w:szCs w:val="24"/>
        </w:rPr>
        <w:t>are</w:t>
      </w:r>
      <w:r w:rsidR="00B164FA" w:rsidRPr="00B164FA">
        <w:rPr>
          <w:rFonts w:ascii="Times New Roman" w:hAnsi="Times New Roman" w:cs="Times New Roman"/>
          <w:sz w:val="24"/>
          <w:szCs w:val="24"/>
        </w:rPr>
        <w:t xml:space="preserve"> the zipper fracturing configurations for two parallel wells. </w:t>
      </w:r>
      <w:r w:rsidR="00B164FA">
        <w:rPr>
          <w:rFonts w:ascii="Times New Roman" w:hAnsi="Times New Roman" w:cs="Times New Roman"/>
          <w:sz w:val="24"/>
          <w:szCs w:val="24"/>
        </w:rPr>
        <w:t>The numbers</w:t>
      </w:r>
      <w:r>
        <w:rPr>
          <w:rFonts w:ascii="Times New Roman" w:hAnsi="Times New Roman" w:cs="Times New Roman"/>
          <w:sz w:val="24"/>
          <w:szCs w:val="24"/>
        </w:rPr>
        <w:t xml:space="preserve"> in the squares</w:t>
      </w:r>
      <w:r w:rsidR="00B164FA">
        <w:rPr>
          <w:rFonts w:ascii="Times New Roman" w:hAnsi="Times New Roman" w:cs="Times New Roman"/>
          <w:sz w:val="24"/>
          <w:szCs w:val="24"/>
        </w:rPr>
        <w:t xml:space="preserve"> shows the sequence at which the stages are fractured. B</w:t>
      </w:r>
      <w:r w:rsidR="00B164FA" w:rsidRPr="00B164FA">
        <w:rPr>
          <w:rFonts w:ascii="Times New Roman" w:hAnsi="Times New Roman" w:cs="Times New Roman"/>
          <w:sz w:val="24"/>
          <w:szCs w:val="24"/>
        </w:rPr>
        <w:t xml:space="preserve">y alternating stages, the rig time is saved and the time between adjacent fractures </w:t>
      </w:r>
      <w:r w:rsidR="00B164FA">
        <w:rPr>
          <w:rFonts w:ascii="Times New Roman" w:hAnsi="Times New Roman" w:cs="Times New Roman"/>
          <w:sz w:val="24"/>
          <w:szCs w:val="24"/>
        </w:rPr>
        <w:t xml:space="preserve">of the same well </w:t>
      </w:r>
      <w:r>
        <w:rPr>
          <w:rFonts w:ascii="Times New Roman" w:hAnsi="Times New Roman" w:cs="Times New Roman"/>
          <w:sz w:val="24"/>
          <w:szCs w:val="24"/>
        </w:rPr>
        <w:t>are</w:t>
      </w:r>
      <w:r w:rsidR="00B164FA" w:rsidRPr="00B164FA">
        <w:rPr>
          <w:rFonts w:ascii="Times New Roman" w:hAnsi="Times New Roman" w:cs="Times New Roman"/>
          <w:sz w:val="24"/>
          <w:szCs w:val="24"/>
        </w:rPr>
        <w:t xml:space="preserve"> increased. This </w:t>
      </w:r>
      <w:r>
        <w:rPr>
          <w:rFonts w:ascii="Times New Roman" w:hAnsi="Times New Roman" w:cs="Times New Roman"/>
          <w:sz w:val="24"/>
          <w:szCs w:val="24"/>
        </w:rPr>
        <w:t>additional</w:t>
      </w:r>
      <w:r w:rsidR="00B164FA" w:rsidRPr="00B164FA">
        <w:rPr>
          <w:rFonts w:ascii="Times New Roman" w:hAnsi="Times New Roman" w:cs="Times New Roman"/>
          <w:sz w:val="24"/>
          <w:szCs w:val="24"/>
        </w:rPr>
        <w:t xml:space="preserve"> time increases the fracture efficiency and stimulates more rock. </w:t>
      </w:r>
      <w:r>
        <w:rPr>
          <w:rFonts w:ascii="Times New Roman" w:hAnsi="Times New Roman" w:cs="Times New Roman"/>
          <w:sz w:val="24"/>
          <w:szCs w:val="24"/>
        </w:rPr>
        <w:t>Moreover, t</w:t>
      </w:r>
      <w:r w:rsidR="00B164FA" w:rsidRPr="00B164FA">
        <w:rPr>
          <w:rFonts w:ascii="Times New Roman" w:hAnsi="Times New Roman" w:cs="Times New Roman"/>
          <w:sz w:val="24"/>
          <w:szCs w:val="24"/>
        </w:rPr>
        <w:t xml:space="preserve">he staggered pattern increases the volume of </w:t>
      </w:r>
      <w:r>
        <w:rPr>
          <w:rFonts w:ascii="Times New Roman" w:hAnsi="Times New Roman" w:cs="Times New Roman"/>
          <w:sz w:val="24"/>
          <w:szCs w:val="24"/>
        </w:rPr>
        <w:t xml:space="preserve">the </w:t>
      </w:r>
      <w:r w:rsidR="00B164FA" w:rsidRPr="00B164FA">
        <w:rPr>
          <w:rFonts w:ascii="Times New Roman" w:hAnsi="Times New Roman" w:cs="Times New Roman"/>
          <w:sz w:val="24"/>
          <w:szCs w:val="24"/>
        </w:rPr>
        <w:t>fractured reservoir.</w:t>
      </w:r>
    </w:p>
    <w:p w:rsidR="00676F1C" w:rsidRDefault="00676F1C" w:rsidP="00B164FA">
      <w:pPr>
        <w:spacing w:line="360" w:lineRule="auto"/>
        <w:rPr>
          <w:rFonts w:ascii="Times New Roman" w:hAnsi="Times New Roman" w:cs="Times New Roman"/>
          <w:sz w:val="24"/>
          <w:szCs w:val="24"/>
        </w:rPr>
      </w:pPr>
      <w:r>
        <w:rPr>
          <w:rFonts w:ascii="Times New Roman" w:hAnsi="Times New Roman" w:cs="Times New Roman"/>
          <w:sz w:val="24"/>
          <w:szCs w:val="24"/>
        </w:rPr>
        <w:t>Triple and Quadruple zipper</w:t>
      </w:r>
    </w:p>
    <w:p w:rsidR="00B164FA" w:rsidRDefault="00676F1C" w:rsidP="00676F1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DED116" wp14:editId="3D08220B">
            <wp:extent cx="2739922" cy="1429128"/>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iple staggg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5324" cy="1452809"/>
                    </a:xfrm>
                    <a:prstGeom prst="rect">
                      <a:avLst/>
                    </a:prstGeom>
                  </pic:spPr>
                </pic:pic>
              </a:graphicData>
            </a:graphic>
          </wp:inline>
        </w:drawing>
      </w:r>
      <w:r>
        <w:rPr>
          <w:rFonts w:ascii="Times New Roman" w:hAnsi="Times New Roman" w:cs="Times New Roman"/>
          <w:noProof/>
          <w:sz w:val="24"/>
          <w:szCs w:val="24"/>
        </w:rPr>
        <w:drawing>
          <wp:inline distT="0" distB="0" distL="0" distR="0">
            <wp:extent cx="2296976" cy="1569221"/>
            <wp:effectExtent l="0" t="0" r="190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druple stagg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9592" cy="1577840"/>
                    </a:xfrm>
                    <a:prstGeom prst="rect">
                      <a:avLst/>
                    </a:prstGeom>
                  </pic:spPr>
                </pic:pic>
              </a:graphicData>
            </a:graphic>
          </wp:inline>
        </w:drawing>
      </w:r>
    </w:p>
    <w:p w:rsidR="00B164FA" w:rsidRDefault="00B164FA" w:rsidP="00B164FA">
      <w:pPr>
        <w:spacing w:line="360" w:lineRule="auto"/>
        <w:jc w:val="center"/>
        <w:rPr>
          <w:rFonts w:ascii="Times New Roman" w:hAnsi="Times New Roman" w:cs="Times New Roman"/>
          <w:b/>
          <w:sz w:val="20"/>
          <w:szCs w:val="20"/>
        </w:rPr>
      </w:pPr>
      <w:r w:rsidRPr="00B164FA">
        <w:rPr>
          <w:rFonts w:ascii="Times New Roman" w:hAnsi="Times New Roman" w:cs="Times New Roman"/>
          <w:b/>
          <w:sz w:val="20"/>
          <w:szCs w:val="20"/>
        </w:rPr>
        <w:t xml:space="preserve">Figure </w:t>
      </w:r>
      <w:r w:rsidR="00363F5D">
        <w:rPr>
          <w:rFonts w:ascii="Times New Roman" w:hAnsi="Times New Roman" w:cs="Times New Roman"/>
          <w:b/>
          <w:sz w:val="20"/>
          <w:szCs w:val="20"/>
        </w:rPr>
        <w:t>10</w:t>
      </w:r>
      <w:r w:rsidR="00771DE7">
        <w:rPr>
          <w:rFonts w:ascii="Times New Roman" w:hAnsi="Times New Roman" w:cs="Times New Roman"/>
          <w:b/>
          <w:sz w:val="20"/>
          <w:szCs w:val="20"/>
        </w:rPr>
        <w:t>a</w:t>
      </w:r>
      <w:r w:rsidRPr="00B164FA">
        <w:rPr>
          <w:rFonts w:ascii="Times New Roman" w:hAnsi="Times New Roman" w:cs="Times New Roman"/>
          <w:b/>
          <w:sz w:val="20"/>
          <w:szCs w:val="20"/>
        </w:rPr>
        <w:t xml:space="preserve">. </w:t>
      </w:r>
      <w:r>
        <w:rPr>
          <w:rFonts w:ascii="Times New Roman" w:hAnsi="Times New Roman" w:cs="Times New Roman"/>
          <w:b/>
          <w:sz w:val="20"/>
          <w:szCs w:val="20"/>
        </w:rPr>
        <w:t>Triple zipper</w:t>
      </w:r>
      <w:r w:rsidRPr="00B164FA">
        <w:rPr>
          <w:rFonts w:ascii="Times New Roman" w:hAnsi="Times New Roman" w:cs="Times New Roman"/>
          <w:b/>
          <w:sz w:val="20"/>
          <w:szCs w:val="20"/>
        </w:rPr>
        <w:t xml:space="preserve"> </w:t>
      </w:r>
      <w:r>
        <w:rPr>
          <w:rFonts w:ascii="Times New Roman" w:hAnsi="Times New Roman" w:cs="Times New Roman"/>
          <w:b/>
          <w:sz w:val="20"/>
          <w:szCs w:val="20"/>
        </w:rPr>
        <w:t>staggered fracture seque</w:t>
      </w:r>
      <w:r w:rsidR="00771DE7">
        <w:rPr>
          <w:rFonts w:ascii="Times New Roman" w:hAnsi="Times New Roman" w:cs="Times New Roman"/>
          <w:b/>
          <w:sz w:val="20"/>
          <w:szCs w:val="20"/>
        </w:rPr>
        <w:t>nce b.</w:t>
      </w:r>
      <w:r w:rsidRPr="00B164FA">
        <w:rPr>
          <w:rFonts w:ascii="Times New Roman" w:hAnsi="Times New Roman" w:cs="Times New Roman"/>
          <w:b/>
          <w:sz w:val="20"/>
          <w:szCs w:val="20"/>
        </w:rPr>
        <w:t xml:space="preserve"> </w:t>
      </w:r>
      <w:r>
        <w:rPr>
          <w:rFonts w:ascii="Times New Roman" w:hAnsi="Times New Roman" w:cs="Times New Roman"/>
          <w:b/>
          <w:sz w:val="20"/>
          <w:szCs w:val="20"/>
        </w:rPr>
        <w:t>Quadruple</w:t>
      </w:r>
      <w:r w:rsidR="00DF0595">
        <w:rPr>
          <w:rFonts w:ascii="Times New Roman" w:hAnsi="Times New Roman" w:cs="Times New Roman"/>
          <w:b/>
          <w:sz w:val="20"/>
          <w:szCs w:val="20"/>
        </w:rPr>
        <w:t xml:space="preserve"> zipper s</w:t>
      </w:r>
      <w:r w:rsidRPr="00B164FA">
        <w:rPr>
          <w:rFonts w:ascii="Times New Roman" w:hAnsi="Times New Roman" w:cs="Times New Roman"/>
          <w:b/>
          <w:sz w:val="20"/>
          <w:szCs w:val="20"/>
        </w:rPr>
        <w:t>taggered sequence</w:t>
      </w:r>
    </w:p>
    <w:p w:rsidR="00B164FA" w:rsidRDefault="00363F5D"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Fig 10</w:t>
      </w:r>
      <w:r w:rsidR="00771DE7">
        <w:rPr>
          <w:rFonts w:ascii="Times New Roman" w:hAnsi="Times New Roman" w:cs="Times New Roman"/>
          <w:sz w:val="24"/>
          <w:szCs w:val="24"/>
        </w:rPr>
        <w:t>a</w:t>
      </w:r>
      <w:r w:rsidR="00B164FA">
        <w:rPr>
          <w:rFonts w:ascii="Times New Roman" w:hAnsi="Times New Roman" w:cs="Times New Roman"/>
          <w:sz w:val="24"/>
          <w:szCs w:val="24"/>
        </w:rPr>
        <w:t xml:space="preserve"> the triple zipper conf</w:t>
      </w:r>
      <w:r>
        <w:rPr>
          <w:rFonts w:ascii="Times New Roman" w:hAnsi="Times New Roman" w:cs="Times New Roman"/>
          <w:sz w:val="24"/>
          <w:szCs w:val="24"/>
        </w:rPr>
        <w:t>iguration is shown and in Fig 10</w:t>
      </w:r>
      <w:r w:rsidR="00771DE7">
        <w:rPr>
          <w:rFonts w:ascii="Times New Roman" w:hAnsi="Times New Roman" w:cs="Times New Roman"/>
          <w:sz w:val="24"/>
          <w:szCs w:val="24"/>
        </w:rPr>
        <w:t xml:space="preserve">b </w:t>
      </w:r>
      <w:r w:rsidR="00B164FA">
        <w:rPr>
          <w:rFonts w:ascii="Times New Roman" w:hAnsi="Times New Roman" w:cs="Times New Roman"/>
          <w:sz w:val="24"/>
          <w:szCs w:val="24"/>
        </w:rPr>
        <w:t>the quadruple zipper configuration is shown. By zippering three and four wells, the delay time between adjacent fracture</w:t>
      </w:r>
      <w:r w:rsidR="00454D0F">
        <w:rPr>
          <w:rFonts w:ascii="Times New Roman" w:hAnsi="Times New Roman" w:cs="Times New Roman"/>
          <w:sz w:val="24"/>
          <w:szCs w:val="24"/>
        </w:rPr>
        <w:t xml:space="preserve">s </w:t>
      </w:r>
      <w:r w:rsidR="00B164FA">
        <w:rPr>
          <w:rFonts w:ascii="Times New Roman" w:hAnsi="Times New Roman" w:cs="Times New Roman"/>
          <w:sz w:val="24"/>
          <w:szCs w:val="24"/>
        </w:rPr>
        <w:t xml:space="preserve">of each well </w:t>
      </w:r>
      <w:r w:rsidR="00454D0F">
        <w:rPr>
          <w:rFonts w:ascii="Times New Roman" w:hAnsi="Times New Roman" w:cs="Times New Roman"/>
          <w:sz w:val="24"/>
          <w:szCs w:val="24"/>
        </w:rPr>
        <w:t xml:space="preserve">is increased </w:t>
      </w:r>
      <w:r w:rsidR="00B164FA">
        <w:rPr>
          <w:rFonts w:ascii="Times New Roman" w:hAnsi="Times New Roman" w:cs="Times New Roman"/>
          <w:sz w:val="24"/>
          <w:szCs w:val="24"/>
        </w:rPr>
        <w:t>even more</w:t>
      </w:r>
      <w:r w:rsidR="00454D0F">
        <w:rPr>
          <w:rFonts w:ascii="Times New Roman" w:hAnsi="Times New Roman" w:cs="Times New Roman"/>
          <w:sz w:val="24"/>
          <w:szCs w:val="24"/>
        </w:rPr>
        <w:t xml:space="preserve">, which </w:t>
      </w:r>
      <w:r w:rsidR="00B164FA">
        <w:rPr>
          <w:rFonts w:ascii="Times New Roman" w:hAnsi="Times New Roman" w:cs="Times New Roman"/>
          <w:sz w:val="24"/>
          <w:szCs w:val="24"/>
        </w:rPr>
        <w:t>caus</w:t>
      </w:r>
      <w:r w:rsidR="00454D0F">
        <w:rPr>
          <w:rFonts w:ascii="Times New Roman" w:hAnsi="Times New Roman" w:cs="Times New Roman"/>
          <w:sz w:val="24"/>
          <w:szCs w:val="24"/>
        </w:rPr>
        <w:t>es</w:t>
      </w:r>
      <w:r w:rsidR="00B164FA">
        <w:rPr>
          <w:rFonts w:ascii="Times New Roman" w:hAnsi="Times New Roman" w:cs="Times New Roman"/>
          <w:sz w:val="24"/>
          <w:szCs w:val="24"/>
        </w:rPr>
        <w:t xml:space="preserve"> </w:t>
      </w:r>
      <w:r w:rsidR="00943825">
        <w:rPr>
          <w:rFonts w:ascii="Times New Roman" w:hAnsi="Times New Roman" w:cs="Times New Roman"/>
          <w:sz w:val="24"/>
          <w:szCs w:val="24"/>
        </w:rPr>
        <w:t>less fracture interference</w:t>
      </w:r>
      <w:r w:rsidR="00B164FA">
        <w:rPr>
          <w:rFonts w:ascii="Times New Roman" w:hAnsi="Times New Roman" w:cs="Times New Roman"/>
          <w:sz w:val="24"/>
          <w:szCs w:val="24"/>
        </w:rPr>
        <w:t xml:space="preserve"> and ultimately better production.  </w:t>
      </w:r>
    </w:p>
    <w:p w:rsidR="00B164FA" w:rsidRDefault="00B164FA"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To increase more efficiency and fracture performance, the lagging staggered double zipper and lagging staggered triple zipper</w:t>
      </w:r>
      <w:r w:rsidR="0057195D">
        <w:rPr>
          <w:rFonts w:ascii="Times New Roman" w:hAnsi="Times New Roman" w:cs="Times New Roman"/>
          <w:sz w:val="24"/>
          <w:szCs w:val="24"/>
        </w:rPr>
        <w:t xml:space="preserve"> fracture sequence</w:t>
      </w:r>
      <w:r>
        <w:rPr>
          <w:rFonts w:ascii="Times New Roman" w:hAnsi="Times New Roman" w:cs="Times New Roman"/>
          <w:sz w:val="24"/>
          <w:szCs w:val="24"/>
        </w:rPr>
        <w:t xml:space="preserve"> are </w:t>
      </w:r>
      <w:r w:rsidR="00454D0F">
        <w:rPr>
          <w:rFonts w:ascii="Times New Roman" w:hAnsi="Times New Roman" w:cs="Times New Roman"/>
          <w:sz w:val="24"/>
          <w:szCs w:val="24"/>
        </w:rPr>
        <w:t>executed</w:t>
      </w:r>
      <w:r>
        <w:rPr>
          <w:rFonts w:ascii="Times New Roman" w:hAnsi="Times New Roman" w:cs="Times New Roman"/>
          <w:sz w:val="24"/>
          <w:szCs w:val="24"/>
        </w:rPr>
        <w:t xml:space="preserve"> today.</w:t>
      </w:r>
      <w:r w:rsidR="0057195D">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363F5D">
        <w:rPr>
          <w:rFonts w:ascii="Times New Roman" w:hAnsi="Times New Roman" w:cs="Times New Roman"/>
          <w:sz w:val="24"/>
          <w:szCs w:val="24"/>
        </w:rPr>
        <w:t>11</w:t>
      </w:r>
      <w:r>
        <w:rPr>
          <w:rFonts w:ascii="Times New Roman" w:hAnsi="Times New Roman" w:cs="Times New Roman"/>
          <w:sz w:val="24"/>
          <w:szCs w:val="24"/>
        </w:rPr>
        <w:t xml:space="preserve"> shows lagging staggered triple zipper and lagging staggered </w:t>
      </w:r>
      <w:r w:rsidR="00943825">
        <w:rPr>
          <w:rFonts w:ascii="Times New Roman" w:hAnsi="Times New Roman" w:cs="Times New Roman"/>
          <w:sz w:val="24"/>
          <w:szCs w:val="24"/>
        </w:rPr>
        <w:t>double</w:t>
      </w:r>
      <w:r>
        <w:rPr>
          <w:rFonts w:ascii="Times New Roman" w:hAnsi="Times New Roman" w:cs="Times New Roman"/>
          <w:sz w:val="24"/>
          <w:szCs w:val="24"/>
        </w:rPr>
        <w:t xml:space="preserve"> zipper.</w:t>
      </w:r>
      <w:r w:rsidR="0057195D">
        <w:rPr>
          <w:rFonts w:ascii="Times New Roman" w:hAnsi="Times New Roman" w:cs="Times New Roman"/>
          <w:sz w:val="24"/>
          <w:szCs w:val="24"/>
        </w:rPr>
        <w:t xml:space="preserve"> The number shows the sequence in which the stages are fractured.</w:t>
      </w:r>
    </w:p>
    <w:p w:rsidR="00B164FA" w:rsidRDefault="0057195D" w:rsidP="00B164F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C166B2C" wp14:editId="431A54F2">
                <wp:simplePos x="0" y="0"/>
                <wp:positionH relativeFrom="column">
                  <wp:posOffset>4752975</wp:posOffset>
                </wp:positionH>
                <wp:positionV relativeFrom="paragraph">
                  <wp:posOffset>111125</wp:posOffset>
                </wp:positionV>
                <wp:extent cx="1028700" cy="3810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1028700" cy="381000"/>
                        </a:xfrm>
                        <a:prstGeom prst="rect">
                          <a:avLst/>
                        </a:prstGeom>
                        <a:solidFill>
                          <a:schemeClr val="lt1"/>
                        </a:solidFill>
                        <a:ln w="6350">
                          <a:solidFill>
                            <a:prstClr val="black"/>
                          </a:solidFill>
                        </a:ln>
                      </wps:spPr>
                      <wps:txbx>
                        <w:txbxContent>
                          <w:p w:rsidR="00B643ED" w:rsidRPr="0057195D" w:rsidRDefault="00B643ED" w:rsidP="0057195D">
                            <w:pPr>
                              <w:rPr>
                                <w:rFonts w:ascii="Times New Roman" w:hAnsi="Times New Roman" w:cs="Times New Roman"/>
                                <w:sz w:val="16"/>
                                <w:szCs w:val="16"/>
                              </w:rPr>
                            </w:pPr>
                            <w:r w:rsidRPr="0057195D">
                              <w:rPr>
                                <w:rFonts w:ascii="Times New Roman" w:hAnsi="Times New Roman" w:cs="Times New Roman"/>
                                <w:sz w:val="16"/>
                                <w:szCs w:val="16"/>
                              </w:rPr>
                              <w:t xml:space="preserve">Lagging Staggered </w:t>
                            </w:r>
                            <w:r>
                              <w:rPr>
                                <w:rFonts w:ascii="Times New Roman" w:hAnsi="Times New Roman" w:cs="Times New Roman"/>
                                <w:sz w:val="16"/>
                                <w:szCs w:val="16"/>
                              </w:rPr>
                              <w:t>Double</w:t>
                            </w:r>
                            <w:r w:rsidRPr="0057195D">
                              <w:rPr>
                                <w:rFonts w:ascii="Times New Roman" w:hAnsi="Times New Roman" w:cs="Times New Roman"/>
                                <w:sz w:val="16"/>
                                <w:szCs w:val="16"/>
                              </w:rPr>
                              <w:t xml:space="preserve"> zipper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66B2C" id="_x0000_t202" coordsize="21600,21600" o:spt="202" path="m,l,21600r21600,l21600,xe">
                <v:stroke joinstyle="miter"/>
                <v:path gradientshapeok="t" o:connecttype="rect"/>
              </v:shapetype>
              <v:shape id="Text Box 35" o:spid="_x0000_s1026" type="#_x0000_t202" style="position:absolute;left:0;text-align:left;margin-left:374.25pt;margin-top:8.75pt;width:81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" fillcolor="white [3201]" strokeweight=".5pt">
                <v:textbox>
                  <w:txbxContent>
                    <w:p w:rsidR="00B643ED" w:rsidRPr="0057195D" w:rsidRDefault="00B643ED" w:rsidP="0057195D">
                      <w:pPr>
                        <w:rPr>
                          <w:rFonts w:ascii="Times New Roman" w:hAnsi="Times New Roman" w:cs="Times New Roman"/>
                          <w:sz w:val="16"/>
                          <w:szCs w:val="16"/>
                        </w:rPr>
                      </w:pPr>
                      <w:r w:rsidRPr="0057195D">
                        <w:rPr>
                          <w:rFonts w:ascii="Times New Roman" w:hAnsi="Times New Roman" w:cs="Times New Roman"/>
                          <w:sz w:val="16"/>
                          <w:szCs w:val="16"/>
                        </w:rPr>
                        <w:t xml:space="preserve">Lagging Staggered </w:t>
                      </w:r>
                      <w:r>
                        <w:rPr>
                          <w:rFonts w:ascii="Times New Roman" w:hAnsi="Times New Roman" w:cs="Times New Roman"/>
                          <w:sz w:val="16"/>
                          <w:szCs w:val="16"/>
                        </w:rPr>
                        <w:t>Double</w:t>
                      </w:r>
                      <w:r w:rsidRPr="0057195D">
                        <w:rPr>
                          <w:rFonts w:ascii="Times New Roman" w:hAnsi="Times New Roman" w:cs="Times New Roman"/>
                          <w:sz w:val="16"/>
                          <w:szCs w:val="16"/>
                        </w:rPr>
                        <w:t xml:space="preserve"> zipper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1971675</wp:posOffset>
                </wp:positionH>
                <wp:positionV relativeFrom="paragraph">
                  <wp:posOffset>120650</wp:posOffset>
                </wp:positionV>
                <wp:extent cx="857250" cy="4953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857250" cy="495300"/>
                        </a:xfrm>
                        <a:prstGeom prst="rect">
                          <a:avLst/>
                        </a:prstGeom>
                        <a:solidFill>
                          <a:schemeClr val="lt1"/>
                        </a:solidFill>
                        <a:ln w="6350">
                          <a:solidFill>
                            <a:prstClr val="black"/>
                          </a:solidFill>
                        </a:ln>
                      </wps:spPr>
                      <wps:txbx>
                        <w:txbxContent>
                          <w:p w:rsidR="00B643ED" w:rsidRPr="0057195D" w:rsidRDefault="00B643ED">
                            <w:pPr>
                              <w:rPr>
                                <w:rFonts w:ascii="Times New Roman" w:hAnsi="Times New Roman" w:cs="Times New Roman"/>
                                <w:sz w:val="16"/>
                                <w:szCs w:val="16"/>
                              </w:rPr>
                            </w:pPr>
                            <w:r w:rsidRPr="0057195D">
                              <w:rPr>
                                <w:rFonts w:ascii="Times New Roman" w:hAnsi="Times New Roman" w:cs="Times New Roman"/>
                                <w:sz w:val="16"/>
                                <w:szCs w:val="16"/>
                              </w:rPr>
                              <w:t xml:space="preserve">Lagging Staggered </w:t>
                            </w:r>
                            <w:r>
                              <w:rPr>
                                <w:rFonts w:ascii="Times New Roman" w:hAnsi="Times New Roman" w:cs="Times New Roman"/>
                                <w:sz w:val="16"/>
                                <w:szCs w:val="16"/>
                              </w:rPr>
                              <w:t>T</w:t>
                            </w:r>
                            <w:r w:rsidRPr="0057195D">
                              <w:rPr>
                                <w:rFonts w:ascii="Times New Roman" w:hAnsi="Times New Roman" w:cs="Times New Roman"/>
                                <w:sz w:val="16"/>
                                <w:szCs w:val="16"/>
                              </w:rPr>
                              <w:t>riple zipper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left:0;text-align:left;margin-left:155.25pt;margin-top:9.5pt;width:67.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" fillcolor="white [3201]" strokeweight=".5pt">
                <v:textbox>
                  <w:txbxContent>
                    <w:p w:rsidR="00B643ED" w:rsidRPr="0057195D" w:rsidRDefault="00B643ED">
                      <w:pPr>
                        <w:rPr>
                          <w:rFonts w:ascii="Times New Roman" w:hAnsi="Times New Roman" w:cs="Times New Roman"/>
                          <w:sz w:val="16"/>
                          <w:szCs w:val="16"/>
                        </w:rPr>
                      </w:pPr>
                      <w:r w:rsidRPr="0057195D">
                        <w:rPr>
                          <w:rFonts w:ascii="Times New Roman" w:hAnsi="Times New Roman" w:cs="Times New Roman"/>
                          <w:sz w:val="16"/>
                          <w:szCs w:val="16"/>
                        </w:rPr>
                        <w:t xml:space="preserve">Lagging Staggered </w:t>
                      </w:r>
                      <w:r>
                        <w:rPr>
                          <w:rFonts w:ascii="Times New Roman" w:hAnsi="Times New Roman" w:cs="Times New Roman"/>
                          <w:sz w:val="16"/>
                          <w:szCs w:val="16"/>
                        </w:rPr>
                        <w:t>T</w:t>
                      </w:r>
                      <w:r w:rsidRPr="0057195D">
                        <w:rPr>
                          <w:rFonts w:ascii="Times New Roman" w:hAnsi="Times New Roman" w:cs="Times New Roman"/>
                          <w:sz w:val="16"/>
                          <w:szCs w:val="16"/>
                        </w:rPr>
                        <w:t>riple zipper</w:t>
                      </w:r>
                    </w:p>
                  </w:txbxContent>
                </v:textbox>
              </v:shape>
            </w:pict>
          </mc:Fallback>
        </mc:AlternateContent>
      </w:r>
      <w:r w:rsidR="00B164FA">
        <w:rPr>
          <w:rFonts w:ascii="Times New Roman" w:hAnsi="Times New Roman" w:cs="Times New Roman"/>
          <w:noProof/>
          <w:sz w:val="24"/>
          <w:szCs w:val="24"/>
        </w:rPr>
        <w:drawing>
          <wp:inline distT="0" distB="0" distL="0" distR="0">
            <wp:extent cx="2962275" cy="16989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C071C0.tmp"/>
                    <pic:cNvPicPr/>
                  </pic:nvPicPr>
                  <pic:blipFill>
                    <a:blip r:embed="rId28">
                      <a:extLst>
                        <a:ext uri="{28A0092B-C50C-407E-A947-70E740481C1C}">
                          <a14:useLocalDpi xmlns:a14="http://schemas.microsoft.com/office/drawing/2010/main" val="0"/>
                        </a:ext>
                      </a:extLst>
                    </a:blip>
                    <a:stretch>
                      <a:fillRect/>
                    </a:stretch>
                  </pic:blipFill>
                  <pic:spPr>
                    <a:xfrm>
                      <a:off x="0" y="0"/>
                      <a:ext cx="3007922" cy="1725132"/>
                    </a:xfrm>
                    <a:prstGeom prst="rect">
                      <a:avLst/>
                    </a:prstGeom>
                  </pic:spPr>
                </pic:pic>
              </a:graphicData>
            </a:graphic>
          </wp:inline>
        </w:drawing>
      </w:r>
      <w:r w:rsidR="00B164FA">
        <w:rPr>
          <w:rFonts w:ascii="Times New Roman" w:hAnsi="Times New Roman" w:cs="Times New Roman"/>
          <w:noProof/>
          <w:sz w:val="24"/>
          <w:szCs w:val="24"/>
        </w:rPr>
        <w:drawing>
          <wp:inline distT="0" distB="0" distL="0" distR="0">
            <wp:extent cx="2887814" cy="162657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C0E7AD.tmp"/>
                    <pic:cNvPicPr/>
                  </pic:nvPicPr>
                  <pic:blipFill>
                    <a:blip r:embed="rId29">
                      <a:extLst>
                        <a:ext uri="{28A0092B-C50C-407E-A947-70E740481C1C}">
                          <a14:useLocalDpi xmlns:a14="http://schemas.microsoft.com/office/drawing/2010/main" val="0"/>
                        </a:ext>
                      </a:extLst>
                    </a:blip>
                    <a:stretch>
                      <a:fillRect/>
                    </a:stretch>
                  </pic:blipFill>
                  <pic:spPr>
                    <a:xfrm>
                      <a:off x="0" y="0"/>
                      <a:ext cx="2999382" cy="1689411"/>
                    </a:xfrm>
                    <a:prstGeom prst="rect">
                      <a:avLst/>
                    </a:prstGeom>
                  </pic:spPr>
                </pic:pic>
              </a:graphicData>
            </a:graphic>
          </wp:inline>
        </w:drawing>
      </w:r>
      <w:r w:rsidR="00363F5D">
        <w:rPr>
          <w:rFonts w:ascii="Times New Roman" w:hAnsi="Times New Roman" w:cs="Times New Roman"/>
          <w:b/>
          <w:sz w:val="20"/>
          <w:szCs w:val="20"/>
        </w:rPr>
        <w:t>Figure 11</w:t>
      </w:r>
      <w:r w:rsidR="004F2FAE">
        <w:rPr>
          <w:rFonts w:ascii="Times New Roman" w:hAnsi="Times New Roman" w:cs="Times New Roman"/>
          <w:b/>
          <w:sz w:val="20"/>
          <w:szCs w:val="20"/>
        </w:rPr>
        <w:t>:</w:t>
      </w:r>
      <w:r w:rsidR="00DF0595">
        <w:rPr>
          <w:rFonts w:ascii="Times New Roman" w:hAnsi="Times New Roman" w:cs="Times New Roman"/>
          <w:b/>
          <w:sz w:val="20"/>
          <w:szCs w:val="20"/>
        </w:rPr>
        <w:t xml:space="preserve"> L</w:t>
      </w:r>
      <w:r w:rsidR="00B164FA" w:rsidRPr="00B164FA">
        <w:rPr>
          <w:rFonts w:ascii="Times New Roman" w:hAnsi="Times New Roman" w:cs="Times New Roman"/>
          <w:b/>
          <w:sz w:val="20"/>
          <w:szCs w:val="20"/>
        </w:rPr>
        <w:t xml:space="preserve">agging staggered triple zipper and lagging staggered </w:t>
      </w:r>
      <w:r w:rsidR="00DF0595">
        <w:rPr>
          <w:rFonts w:ascii="Times New Roman" w:hAnsi="Times New Roman" w:cs="Times New Roman"/>
          <w:b/>
          <w:sz w:val="20"/>
          <w:szCs w:val="20"/>
        </w:rPr>
        <w:t>double</w:t>
      </w:r>
      <w:r w:rsidR="00B164FA" w:rsidRPr="00B164FA">
        <w:rPr>
          <w:rFonts w:ascii="Times New Roman" w:hAnsi="Times New Roman" w:cs="Times New Roman"/>
          <w:b/>
          <w:sz w:val="20"/>
          <w:szCs w:val="20"/>
        </w:rPr>
        <w:t xml:space="preserve"> zipper</w:t>
      </w:r>
      <w:r w:rsidR="008E237F">
        <w:rPr>
          <w:rFonts w:ascii="Times New Roman" w:hAnsi="Times New Roman" w:cs="Times New Roman"/>
          <w:b/>
          <w:sz w:val="20"/>
          <w:szCs w:val="20"/>
        </w:rPr>
        <w:t xml:space="preserve"> </w:t>
      </w:r>
      <w:r w:rsidR="008E237F" w:rsidRPr="008E237F">
        <w:rPr>
          <w:rFonts w:ascii="Times New Roman" w:hAnsi="Times New Roman" w:cs="Times New Roman"/>
          <w:b/>
          <w:sz w:val="20"/>
          <w:szCs w:val="20"/>
        </w:rPr>
        <w:t xml:space="preserve">(Patel et al. 2016). </w:t>
      </w:r>
      <w:r w:rsidR="008E237F">
        <w:rPr>
          <w:rFonts w:ascii="Times New Roman" w:hAnsi="Times New Roman" w:cs="Times New Roman"/>
          <w:sz w:val="24"/>
          <w:szCs w:val="24"/>
        </w:rPr>
        <w:t xml:space="preserve"> </w:t>
      </w:r>
    </w:p>
    <w:p w:rsidR="000B2518" w:rsidRDefault="0057195D"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lagging staggered triple zipper configuration, the first two wells on the right and left side of the wells are </w:t>
      </w:r>
      <w:r w:rsidR="000B2518">
        <w:rPr>
          <w:rFonts w:ascii="Times New Roman" w:hAnsi="Times New Roman" w:cs="Times New Roman"/>
          <w:sz w:val="24"/>
          <w:szCs w:val="24"/>
        </w:rPr>
        <w:t>zippered</w:t>
      </w:r>
      <w:r>
        <w:rPr>
          <w:rFonts w:ascii="Times New Roman" w:hAnsi="Times New Roman" w:cs="Times New Roman"/>
          <w:sz w:val="24"/>
          <w:szCs w:val="24"/>
        </w:rPr>
        <w:t xml:space="preserve"> first </w:t>
      </w:r>
      <w:r w:rsidR="00454D0F">
        <w:rPr>
          <w:rFonts w:ascii="Times New Roman" w:hAnsi="Times New Roman" w:cs="Times New Roman"/>
          <w:sz w:val="24"/>
          <w:szCs w:val="24"/>
        </w:rPr>
        <w:t xml:space="preserve">for a </w:t>
      </w:r>
      <w:r>
        <w:rPr>
          <w:rFonts w:ascii="Times New Roman" w:hAnsi="Times New Roman" w:cs="Times New Roman"/>
          <w:sz w:val="24"/>
          <w:szCs w:val="24"/>
        </w:rPr>
        <w:t xml:space="preserve">few stages and then the middle well </w:t>
      </w:r>
      <w:r w:rsidR="00441E47">
        <w:rPr>
          <w:rFonts w:ascii="Times New Roman" w:hAnsi="Times New Roman" w:cs="Times New Roman"/>
          <w:sz w:val="24"/>
          <w:szCs w:val="24"/>
        </w:rPr>
        <w:t>is zippered</w:t>
      </w:r>
      <w:r w:rsidR="00943825">
        <w:rPr>
          <w:rFonts w:ascii="Times New Roman" w:hAnsi="Times New Roman" w:cs="Times New Roman"/>
          <w:sz w:val="24"/>
          <w:szCs w:val="24"/>
        </w:rPr>
        <w:t>,</w:t>
      </w:r>
      <w:r w:rsidR="000B2518">
        <w:rPr>
          <w:rFonts w:ascii="Times New Roman" w:hAnsi="Times New Roman" w:cs="Times New Roman"/>
          <w:sz w:val="24"/>
          <w:szCs w:val="24"/>
        </w:rPr>
        <w:t xml:space="preserve"> which lags the  </w:t>
      </w:r>
      <w:r w:rsidR="00441E47">
        <w:rPr>
          <w:rFonts w:ascii="Times New Roman" w:hAnsi="Times New Roman" w:cs="Times New Roman"/>
          <w:sz w:val="24"/>
          <w:szCs w:val="24"/>
        </w:rPr>
        <w:t xml:space="preserve"> sequence.</w:t>
      </w:r>
      <w:r w:rsidR="000B2518">
        <w:rPr>
          <w:rFonts w:ascii="Times New Roman" w:hAnsi="Times New Roman" w:cs="Times New Roman"/>
          <w:sz w:val="24"/>
          <w:szCs w:val="24"/>
        </w:rPr>
        <w:t xml:space="preserve"> </w:t>
      </w:r>
      <w:r w:rsidR="00441E47">
        <w:rPr>
          <w:rFonts w:ascii="Times New Roman" w:hAnsi="Times New Roman" w:cs="Times New Roman"/>
          <w:sz w:val="24"/>
          <w:szCs w:val="24"/>
        </w:rPr>
        <w:t xml:space="preserve">This creates a lot of time for adjacent fractures in all three wells. </w:t>
      </w:r>
      <w:r>
        <w:rPr>
          <w:rFonts w:ascii="Times New Roman" w:hAnsi="Times New Roman" w:cs="Times New Roman"/>
          <w:sz w:val="24"/>
          <w:szCs w:val="24"/>
        </w:rPr>
        <w:t xml:space="preserve">In </w:t>
      </w:r>
      <w:r w:rsidR="00454D0F">
        <w:rPr>
          <w:rFonts w:ascii="Times New Roman" w:hAnsi="Times New Roman" w:cs="Times New Roman"/>
          <w:sz w:val="24"/>
          <w:szCs w:val="24"/>
        </w:rPr>
        <w:t xml:space="preserve">the </w:t>
      </w:r>
      <w:r>
        <w:rPr>
          <w:rFonts w:ascii="Times New Roman" w:hAnsi="Times New Roman" w:cs="Times New Roman"/>
          <w:sz w:val="24"/>
          <w:szCs w:val="24"/>
        </w:rPr>
        <w:t xml:space="preserve">lagging staggered double zipper configuration, </w:t>
      </w:r>
      <w:r w:rsidR="00441E47">
        <w:rPr>
          <w:rFonts w:ascii="Times New Roman" w:hAnsi="Times New Roman" w:cs="Times New Roman"/>
          <w:sz w:val="24"/>
          <w:szCs w:val="24"/>
        </w:rPr>
        <w:t xml:space="preserve">four wells are completed. The two non-directly offset wells are zippered first </w:t>
      </w:r>
      <w:r w:rsidR="00454D0F">
        <w:rPr>
          <w:rFonts w:ascii="Times New Roman" w:hAnsi="Times New Roman" w:cs="Times New Roman"/>
          <w:sz w:val="24"/>
          <w:szCs w:val="24"/>
        </w:rPr>
        <w:t xml:space="preserve">followed by </w:t>
      </w:r>
      <w:r w:rsidR="00441E47">
        <w:rPr>
          <w:rFonts w:ascii="Times New Roman" w:hAnsi="Times New Roman" w:cs="Times New Roman"/>
          <w:sz w:val="24"/>
          <w:szCs w:val="24"/>
        </w:rPr>
        <w:t>the two</w:t>
      </w:r>
      <w:r w:rsidR="000B2518">
        <w:rPr>
          <w:rFonts w:ascii="Times New Roman" w:hAnsi="Times New Roman" w:cs="Times New Roman"/>
          <w:sz w:val="24"/>
          <w:szCs w:val="24"/>
        </w:rPr>
        <w:t xml:space="preserve"> other </w:t>
      </w:r>
      <w:r w:rsidR="00B52C69">
        <w:rPr>
          <w:rFonts w:ascii="Times New Roman" w:hAnsi="Times New Roman" w:cs="Times New Roman"/>
          <w:sz w:val="24"/>
          <w:szCs w:val="24"/>
        </w:rPr>
        <w:t xml:space="preserve">non-direct </w:t>
      </w:r>
      <w:r w:rsidR="000B2518">
        <w:rPr>
          <w:rFonts w:ascii="Times New Roman" w:hAnsi="Times New Roman" w:cs="Times New Roman"/>
          <w:sz w:val="24"/>
          <w:szCs w:val="24"/>
        </w:rPr>
        <w:t>offset wells, which lags behinds the sequence. This lagging staggered double zipper gives extensive amount of time to the fracture and gives low fracture interference</w:t>
      </w:r>
      <w:r w:rsidR="00454D0F">
        <w:rPr>
          <w:rFonts w:ascii="Times New Roman" w:hAnsi="Times New Roman" w:cs="Times New Roman"/>
          <w:sz w:val="24"/>
          <w:szCs w:val="24"/>
        </w:rPr>
        <w:t xml:space="preserve"> for</w:t>
      </w:r>
      <w:r w:rsidR="000B2518">
        <w:rPr>
          <w:rFonts w:ascii="Times New Roman" w:hAnsi="Times New Roman" w:cs="Times New Roman"/>
          <w:sz w:val="24"/>
          <w:szCs w:val="24"/>
        </w:rPr>
        <w:t xml:space="preserve"> better results. </w:t>
      </w:r>
    </w:p>
    <w:p w:rsidR="00EF18A0" w:rsidRDefault="000B2518"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field trial was performed in </w:t>
      </w:r>
      <w:r w:rsidR="00454D0F">
        <w:rPr>
          <w:rFonts w:ascii="Times New Roman" w:hAnsi="Times New Roman" w:cs="Times New Roman"/>
          <w:sz w:val="24"/>
          <w:szCs w:val="24"/>
        </w:rPr>
        <w:t xml:space="preserve">the </w:t>
      </w:r>
      <w:r w:rsidR="00EF18A0">
        <w:rPr>
          <w:rFonts w:ascii="Times New Roman" w:hAnsi="Times New Roman" w:cs="Times New Roman"/>
          <w:sz w:val="24"/>
          <w:szCs w:val="24"/>
        </w:rPr>
        <w:t xml:space="preserve">lower </w:t>
      </w:r>
      <w:r w:rsidR="00454D0F">
        <w:rPr>
          <w:rFonts w:ascii="Times New Roman" w:hAnsi="Times New Roman" w:cs="Times New Roman"/>
          <w:sz w:val="24"/>
          <w:szCs w:val="24"/>
        </w:rPr>
        <w:t>E</w:t>
      </w:r>
      <w:r w:rsidR="00EF18A0">
        <w:rPr>
          <w:rFonts w:ascii="Times New Roman" w:hAnsi="Times New Roman" w:cs="Times New Roman"/>
          <w:sz w:val="24"/>
          <w:szCs w:val="24"/>
        </w:rPr>
        <w:t xml:space="preserve">agle </w:t>
      </w:r>
      <w:r w:rsidR="00454D0F">
        <w:rPr>
          <w:rFonts w:ascii="Times New Roman" w:hAnsi="Times New Roman" w:cs="Times New Roman"/>
          <w:sz w:val="24"/>
          <w:szCs w:val="24"/>
        </w:rPr>
        <w:t>F</w:t>
      </w:r>
      <w:r w:rsidR="00EF18A0">
        <w:rPr>
          <w:rFonts w:ascii="Times New Roman" w:hAnsi="Times New Roman" w:cs="Times New Roman"/>
          <w:sz w:val="24"/>
          <w:szCs w:val="24"/>
        </w:rPr>
        <w:t xml:space="preserve">ord shale </w:t>
      </w:r>
      <w:r>
        <w:rPr>
          <w:rFonts w:ascii="Times New Roman" w:hAnsi="Times New Roman" w:cs="Times New Roman"/>
          <w:sz w:val="24"/>
          <w:szCs w:val="24"/>
        </w:rPr>
        <w:t>(</w:t>
      </w:r>
      <w:r w:rsidR="00943825">
        <w:rPr>
          <w:rFonts w:ascii="Times New Roman" w:hAnsi="Times New Roman" w:cs="Times New Roman"/>
          <w:sz w:val="24"/>
          <w:szCs w:val="24"/>
        </w:rPr>
        <w:t>Patel et al. 2016</w:t>
      </w:r>
      <w:r w:rsidR="00B52C69">
        <w:rPr>
          <w:rFonts w:ascii="Times New Roman" w:hAnsi="Times New Roman" w:cs="Times New Roman"/>
          <w:sz w:val="24"/>
          <w:szCs w:val="24"/>
        </w:rPr>
        <w:t>) to see which strategy works</w:t>
      </w:r>
      <w:r>
        <w:rPr>
          <w:rFonts w:ascii="Times New Roman" w:hAnsi="Times New Roman" w:cs="Times New Roman"/>
          <w:sz w:val="24"/>
          <w:szCs w:val="24"/>
        </w:rPr>
        <w:t xml:space="preserve"> well. </w:t>
      </w:r>
      <w:r w:rsidR="00EF18A0">
        <w:rPr>
          <w:rFonts w:ascii="Times New Roman" w:hAnsi="Times New Roman" w:cs="Times New Roman"/>
          <w:sz w:val="24"/>
          <w:szCs w:val="24"/>
        </w:rPr>
        <w:t xml:space="preserve">The well spacing and other parameters were kept consistent. </w:t>
      </w:r>
      <w:r>
        <w:rPr>
          <w:rFonts w:ascii="Times New Roman" w:hAnsi="Times New Roman" w:cs="Times New Roman"/>
          <w:sz w:val="24"/>
          <w:szCs w:val="24"/>
        </w:rPr>
        <w:t xml:space="preserve">In </w:t>
      </w:r>
      <w:r w:rsidR="000C21BD">
        <w:rPr>
          <w:rFonts w:ascii="Times New Roman" w:hAnsi="Times New Roman" w:cs="Times New Roman"/>
          <w:sz w:val="24"/>
          <w:szCs w:val="24"/>
        </w:rPr>
        <w:t xml:space="preserve">triple and double zippers configuration, </w:t>
      </w:r>
      <w:r w:rsidR="00B52C69">
        <w:rPr>
          <w:rFonts w:ascii="Times New Roman" w:hAnsi="Times New Roman" w:cs="Times New Roman"/>
          <w:sz w:val="24"/>
          <w:szCs w:val="24"/>
        </w:rPr>
        <w:t xml:space="preserve">greater </w:t>
      </w:r>
      <w:r w:rsidR="000C21BD">
        <w:rPr>
          <w:rFonts w:ascii="Times New Roman" w:hAnsi="Times New Roman" w:cs="Times New Roman"/>
          <w:sz w:val="24"/>
          <w:szCs w:val="24"/>
        </w:rPr>
        <w:t xml:space="preserve">fracture interference was seen through micro seismic and tracer data, while in </w:t>
      </w:r>
      <w:r w:rsidR="00EF18A0">
        <w:rPr>
          <w:rFonts w:ascii="Times New Roman" w:hAnsi="Times New Roman" w:cs="Times New Roman"/>
          <w:sz w:val="24"/>
          <w:szCs w:val="24"/>
        </w:rPr>
        <w:t xml:space="preserve">lagging staggered triple/double zipper, the fracture growth was </w:t>
      </w:r>
      <w:r w:rsidR="00B52C69">
        <w:rPr>
          <w:rFonts w:ascii="Times New Roman" w:hAnsi="Times New Roman" w:cs="Times New Roman"/>
          <w:sz w:val="24"/>
          <w:szCs w:val="24"/>
        </w:rPr>
        <w:t xml:space="preserve">seen </w:t>
      </w:r>
      <w:r w:rsidR="00363F5D">
        <w:rPr>
          <w:rFonts w:ascii="Times New Roman" w:hAnsi="Times New Roman" w:cs="Times New Roman"/>
          <w:sz w:val="24"/>
          <w:szCs w:val="24"/>
        </w:rPr>
        <w:t>more uniform. Figure 12</w:t>
      </w:r>
      <w:r w:rsidR="00EF18A0">
        <w:rPr>
          <w:rFonts w:ascii="Times New Roman" w:hAnsi="Times New Roman" w:cs="Times New Roman"/>
          <w:sz w:val="24"/>
          <w:szCs w:val="24"/>
        </w:rPr>
        <w:t xml:space="preserve"> shows the microse</w:t>
      </w:r>
      <w:r w:rsidR="009B0578">
        <w:rPr>
          <w:rFonts w:ascii="Times New Roman" w:hAnsi="Times New Roman" w:cs="Times New Roman"/>
          <w:sz w:val="24"/>
          <w:szCs w:val="24"/>
        </w:rPr>
        <w:t>is</w:t>
      </w:r>
      <w:r w:rsidR="00EF18A0">
        <w:rPr>
          <w:rFonts w:ascii="Times New Roman" w:hAnsi="Times New Roman" w:cs="Times New Roman"/>
          <w:sz w:val="24"/>
          <w:szCs w:val="24"/>
        </w:rPr>
        <w:t xml:space="preserve">mic image of lagging staggered triple/double zipper. It </w:t>
      </w:r>
      <w:r w:rsidR="00B52C69">
        <w:rPr>
          <w:rFonts w:ascii="Times New Roman" w:hAnsi="Times New Roman" w:cs="Times New Roman"/>
          <w:sz w:val="24"/>
          <w:szCs w:val="24"/>
        </w:rPr>
        <w:t>was</w:t>
      </w:r>
      <w:r w:rsidR="00EF18A0">
        <w:rPr>
          <w:rFonts w:ascii="Times New Roman" w:hAnsi="Times New Roman" w:cs="Times New Roman"/>
          <w:sz w:val="24"/>
          <w:szCs w:val="24"/>
        </w:rPr>
        <w:t xml:space="preserve"> </w:t>
      </w:r>
      <w:r w:rsidR="00B52C69">
        <w:rPr>
          <w:rFonts w:ascii="Times New Roman" w:hAnsi="Times New Roman" w:cs="Times New Roman"/>
          <w:sz w:val="24"/>
          <w:szCs w:val="24"/>
        </w:rPr>
        <w:t xml:space="preserve">observed </w:t>
      </w:r>
      <w:r w:rsidR="00454D0F">
        <w:rPr>
          <w:rFonts w:ascii="Times New Roman" w:hAnsi="Times New Roman" w:cs="Times New Roman"/>
          <w:sz w:val="24"/>
          <w:szCs w:val="24"/>
        </w:rPr>
        <w:t>immediately</w:t>
      </w:r>
      <w:r w:rsidR="00EF18A0">
        <w:rPr>
          <w:rFonts w:ascii="Times New Roman" w:hAnsi="Times New Roman" w:cs="Times New Roman"/>
          <w:sz w:val="24"/>
          <w:szCs w:val="24"/>
        </w:rPr>
        <w:t xml:space="preserve"> that the fracture interference </w:t>
      </w:r>
      <w:r w:rsidR="00B52C69">
        <w:rPr>
          <w:rFonts w:ascii="Times New Roman" w:hAnsi="Times New Roman" w:cs="Times New Roman"/>
          <w:sz w:val="24"/>
          <w:szCs w:val="24"/>
        </w:rPr>
        <w:t xml:space="preserve">was </w:t>
      </w:r>
      <w:r w:rsidR="00EF18A0">
        <w:rPr>
          <w:rFonts w:ascii="Times New Roman" w:hAnsi="Times New Roman" w:cs="Times New Roman"/>
          <w:sz w:val="24"/>
          <w:szCs w:val="24"/>
        </w:rPr>
        <w:t>quit</w:t>
      </w:r>
      <w:r w:rsidR="00454D0F">
        <w:rPr>
          <w:rFonts w:ascii="Times New Roman" w:hAnsi="Times New Roman" w:cs="Times New Roman"/>
          <w:sz w:val="24"/>
          <w:szCs w:val="24"/>
        </w:rPr>
        <w:t>e</w:t>
      </w:r>
      <w:r w:rsidR="00EF18A0">
        <w:rPr>
          <w:rFonts w:ascii="Times New Roman" w:hAnsi="Times New Roman" w:cs="Times New Roman"/>
          <w:sz w:val="24"/>
          <w:szCs w:val="24"/>
        </w:rPr>
        <w:t xml:space="preserve"> low. </w:t>
      </w:r>
    </w:p>
    <w:p w:rsidR="00EF18A0" w:rsidRDefault="00EF18A0" w:rsidP="00EF18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35050" cy="1789430"/>
            <wp:effectExtent l="0" t="0" r="825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C02D87.tmp"/>
                    <pic:cNvPicPr/>
                  </pic:nvPicPr>
                  <pic:blipFill>
                    <a:blip r:embed="rId30">
                      <a:extLst>
                        <a:ext uri="{28A0092B-C50C-407E-A947-70E740481C1C}">
                          <a14:useLocalDpi xmlns:a14="http://schemas.microsoft.com/office/drawing/2010/main" val="0"/>
                        </a:ext>
                      </a:extLst>
                    </a:blip>
                    <a:stretch>
                      <a:fillRect/>
                    </a:stretch>
                  </pic:blipFill>
                  <pic:spPr>
                    <a:xfrm>
                      <a:off x="0" y="0"/>
                      <a:ext cx="3546490" cy="1795221"/>
                    </a:xfrm>
                    <a:prstGeom prst="rect">
                      <a:avLst/>
                    </a:prstGeom>
                  </pic:spPr>
                </pic:pic>
              </a:graphicData>
            </a:graphic>
          </wp:inline>
        </w:drawing>
      </w:r>
    </w:p>
    <w:p w:rsidR="00EF18A0" w:rsidRDefault="00363F5D" w:rsidP="00EF18A0">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12</w:t>
      </w:r>
      <w:r w:rsidR="00943825">
        <w:rPr>
          <w:rFonts w:ascii="Times New Roman" w:hAnsi="Times New Roman" w:cs="Times New Roman"/>
          <w:b/>
          <w:sz w:val="20"/>
          <w:szCs w:val="20"/>
        </w:rPr>
        <w:t>: M</w:t>
      </w:r>
      <w:r w:rsidR="00EF18A0" w:rsidRPr="00EF18A0">
        <w:rPr>
          <w:rFonts w:ascii="Times New Roman" w:hAnsi="Times New Roman" w:cs="Times New Roman"/>
          <w:b/>
          <w:sz w:val="20"/>
          <w:szCs w:val="20"/>
        </w:rPr>
        <w:t>icrose</w:t>
      </w:r>
      <w:r w:rsidR="00B52C69">
        <w:rPr>
          <w:rFonts w:ascii="Times New Roman" w:hAnsi="Times New Roman" w:cs="Times New Roman"/>
          <w:b/>
          <w:sz w:val="20"/>
          <w:szCs w:val="20"/>
        </w:rPr>
        <w:t>is</w:t>
      </w:r>
      <w:r w:rsidR="00EF18A0" w:rsidRPr="00EF18A0">
        <w:rPr>
          <w:rFonts w:ascii="Times New Roman" w:hAnsi="Times New Roman" w:cs="Times New Roman"/>
          <w:b/>
          <w:sz w:val="20"/>
          <w:szCs w:val="20"/>
        </w:rPr>
        <w:t xml:space="preserve">mic image of lagging staggered triple/double </w:t>
      </w:r>
      <w:r w:rsidR="008E237F" w:rsidRPr="00EF18A0">
        <w:rPr>
          <w:rFonts w:ascii="Times New Roman" w:hAnsi="Times New Roman" w:cs="Times New Roman"/>
          <w:b/>
          <w:sz w:val="20"/>
          <w:szCs w:val="20"/>
        </w:rPr>
        <w:t>zipper</w:t>
      </w:r>
      <w:r w:rsidR="008E237F" w:rsidRPr="008E237F">
        <w:rPr>
          <w:rFonts w:ascii="Times New Roman" w:hAnsi="Times New Roman" w:cs="Times New Roman"/>
          <w:b/>
          <w:sz w:val="20"/>
          <w:szCs w:val="20"/>
        </w:rPr>
        <w:t xml:space="preserve"> (Patel et al. 2016).</w:t>
      </w:r>
    </w:p>
    <w:p w:rsidR="00917E5F" w:rsidRDefault="005071F9" w:rsidP="005071F9">
      <w:pPr>
        <w:spacing w:line="360" w:lineRule="auto"/>
        <w:ind w:firstLine="72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1552" behindDoc="0" locked="0" layoutInCell="1" allowOverlap="1">
            <wp:simplePos x="0" y="0"/>
            <wp:positionH relativeFrom="margin">
              <wp:align>center</wp:align>
            </wp:positionH>
            <wp:positionV relativeFrom="paragraph">
              <wp:posOffset>746760</wp:posOffset>
            </wp:positionV>
            <wp:extent cx="3843020" cy="2257425"/>
            <wp:effectExtent l="0" t="0" r="508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ion 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3020" cy="2257425"/>
                    </a:xfrm>
                    <a:prstGeom prst="rect">
                      <a:avLst/>
                    </a:prstGeom>
                  </pic:spPr>
                </pic:pic>
              </a:graphicData>
            </a:graphic>
            <wp14:sizeRelH relativeFrom="page">
              <wp14:pctWidth>0</wp14:pctWidth>
            </wp14:sizeRelH>
            <wp14:sizeRelV relativeFrom="page">
              <wp14:pctHeight>0</wp14:pctHeight>
            </wp14:sizeRelV>
          </wp:anchor>
        </w:drawing>
      </w:r>
      <w:r w:rsidR="00EF18A0" w:rsidRPr="0029680E">
        <w:rPr>
          <w:rFonts w:ascii="Times New Roman" w:hAnsi="Times New Roman" w:cs="Times New Roman"/>
          <w:sz w:val="24"/>
          <w:szCs w:val="24"/>
        </w:rPr>
        <w:t>The production data was analyzed</w:t>
      </w:r>
      <w:r w:rsidR="00917E5F" w:rsidRPr="0029680E">
        <w:rPr>
          <w:rFonts w:ascii="Times New Roman" w:hAnsi="Times New Roman" w:cs="Times New Roman"/>
          <w:sz w:val="24"/>
          <w:szCs w:val="24"/>
        </w:rPr>
        <w:t xml:space="preserve"> in (</w:t>
      </w:r>
      <w:r w:rsidR="00B52C69">
        <w:rPr>
          <w:rFonts w:ascii="Times New Roman" w:hAnsi="Times New Roman" w:cs="Times New Roman"/>
          <w:sz w:val="24"/>
          <w:szCs w:val="24"/>
        </w:rPr>
        <w:t>Patel et al. 2016</w:t>
      </w:r>
      <w:r w:rsidR="00917E5F" w:rsidRPr="0029680E">
        <w:rPr>
          <w:rFonts w:ascii="Times New Roman" w:hAnsi="Times New Roman" w:cs="Times New Roman"/>
          <w:sz w:val="24"/>
          <w:szCs w:val="24"/>
        </w:rPr>
        <w:t>). As seen in F</w:t>
      </w:r>
      <w:r w:rsidR="00EF18A0" w:rsidRPr="0029680E">
        <w:rPr>
          <w:rFonts w:ascii="Times New Roman" w:hAnsi="Times New Roman" w:cs="Times New Roman"/>
          <w:sz w:val="24"/>
          <w:szCs w:val="24"/>
        </w:rPr>
        <w:t>igure 1</w:t>
      </w:r>
      <w:r w:rsidR="00363F5D">
        <w:rPr>
          <w:rFonts w:ascii="Times New Roman" w:hAnsi="Times New Roman" w:cs="Times New Roman"/>
          <w:sz w:val="24"/>
          <w:szCs w:val="24"/>
        </w:rPr>
        <w:t>3</w:t>
      </w:r>
      <w:r w:rsidR="00917E5F" w:rsidRPr="0029680E">
        <w:rPr>
          <w:rFonts w:ascii="Times New Roman" w:hAnsi="Times New Roman" w:cs="Times New Roman"/>
          <w:sz w:val="24"/>
          <w:szCs w:val="24"/>
        </w:rPr>
        <w:t xml:space="preserve">, the production of lagging </w:t>
      </w:r>
      <w:r w:rsidR="00454D0F">
        <w:rPr>
          <w:rFonts w:ascii="Times New Roman" w:hAnsi="Times New Roman" w:cs="Times New Roman"/>
          <w:sz w:val="24"/>
          <w:szCs w:val="24"/>
        </w:rPr>
        <w:t xml:space="preserve">staggered </w:t>
      </w:r>
      <w:r w:rsidR="00917E5F" w:rsidRPr="0029680E">
        <w:rPr>
          <w:rFonts w:ascii="Times New Roman" w:hAnsi="Times New Roman" w:cs="Times New Roman"/>
          <w:sz w:val="24"/>
          <w:szCs w:val="24"/>
        </w:rPr>
        <w:t>double/triple zipper showed better production th</w:t>
      </w:r>
      <w:r w:rsidR="00454D0F">
        <w:rPr>
          <w:rFonts w:ascii="Times New Roman" w:hAnsi="Times New Roman" w:cs="Times New Roman"/>
          <w:sz w:val="24"/>
          <w:szCs w:val="24"/>
        </w:rPr>
        <w:t>an</w:t>
      </w:r>
      <w:r w:rsidR="00917E5F" w:rsidRPr="0029680E">
        <w:rPr>
          <w:rFonts w:ascii="Times New Roman" w:hAnsi="Times New Roman" w:cs="Times New Roman"/>
          <w:sz w:val="24"/>
          <w:szCs w:val="24"/>
        </w:rPr>
        <w:t xml:space="preserve"> no</w:t>
      </w:r>
      <w:r w:rsidR="00DB0CFB">
        <w:rPr>
          <w:rFonts w:ascii="Times New Roman" w:hAnsi="Times New Roman" w:cs="Times New Roman"/>
          <w:sz w:val="24"/>
          <w:szCs w:val="24"/>
        </w:rPr>
        <w:t>rmal triple and double</w:t>
      </w:r>
      <w:r w:rsidR="00454D0F">
        <w:rPr>
          <w:rFonts w:ascii="Times New Roman" w:hAnsi="Times New Roman" w:cs="Times New Roman"/>
          <w:sz w:val="24"/>
          <w:szCs w:val="24"/>
        </w:rPr>
        <w:t>-</w:t>
      </w:r>
      <w:r w:rsidR="00DB0CFB">
        <w:rPr>
          <w:rFonts w:ascii="Times New Roman" w:hAnsi="Times New Roman" w:cs="Times New Roman"/>
          <w:sz w:val="24"/>
          <w:szCs w:val="24"/>
        </w:rPr>
        <w:t xml:space="preserve">zippered </w:t>
      </w:r>
      <w:r w:rsidR="00917E5F" w:rsidRPr="0029680E">
        <w:rPr>
          <w:rFonts w:ascii="Times New Roman" w:hAnsi="Times New Roman" w:cs="Times New Roman"/>
          <w:sz w:val="24"/>
          <w:szCs w:val="24"/>
        </w:rPr>
        <w:t>wells</w:t>
      </w:r>
      <w:r w:rsidR="00917E5F" w:rsidRPr="00917E5F">
        <w:rPr>
          <w:rFonts w:ascii="Times New Roman" w:hAnsi="Times New Roman" w:cs="Times New Roman"/>
          <w:sz w:val="20"/>
          <w:szCs w:val="20"/>
        </w:rPr>
        <w:t>.</w:t>
      </w:r>
      <w:bookmarkStart w:id="0" w:name="_GoBack"/>
      <w:bookmarkEnd w:id="0"/>
    </w:p>
    <w:p w:rsidR="005071F9" w:rsidRDefault="005071F9" w:rsidP="005071F9">
      <w:pPr>
        <w:spacing w:line="360" w:lineRule="auto"/>
        <w:ind w:firstLine="720"/>
        <w:rPr>
          <w:rFonts w:ascii="Times New Roman" w:hAnsi="Times New Roman" w:cs="Times New Roman"/>
          <w:sz w:val="20"/>
          <w:szCs w:val="20"/>
        </w:rPr>
      </w:pPr>
    </w:p>
    <w:p w:rsidR="00917E5F" w:rsidRPr="00917E5F" w:rsidRDefault="00363F5D" w:rsidP="00917E5F">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13</w:t>
      </w:r>
      <w:r w:rsidR="00917E5F" w:rsidRPr="00917E5F">
        <w:rPr>
          <w:rFonts w:ascii="Times New Roman" w:hAnsi="Times New Roman" w:cs="Times New Roman"/>
          <w:b/>
          <w:sz w:val="20"/>
          <w:szCs w:val="20"/>
        </w:rPr>
        <w:t>: Production rate vs months for double/triple zipper and lagging staggered double/triple zipper</w:t>
      </w:r>
      <w:r w:rsidR="00E21DCA">
        <w:rPr>
          <w:rFonts w:ascii="Times New Roman" w:hAnsi="Times New Roman" w:cs="Times New Roman"/>
          <w:b/>
          <w:sz w:val="20"/>
          <w:szCs w:val="20"/>
        </w:rPr>
        <w:t xml:space="preserve"> </w:t>
      </w:r>
    </w:p>
    <w:p w:rsidR="00917E5F" w:rsidRPr="0029680E" w:rsidRDefault="00917E5F" w:rsidP="009F2768">
      <w:pPr>
        <w:spacing w:line="360" w:lineRule="auto"/>
        <w:ind w:firstLine="720"/>
        <w:rPr>
          <w:rFonts w:ascii="Times New Roman" w:hAnsi="Times New Roman" w:cs="Times New Roman"/>
          <w:sz w:val="24"/>
          <w:szCs w:val="24"/>
        </w:rPr>
      </w:pPr>
      <w:r w:rsidRPr="0029680E">
        <w:rPr>
          <w:rFonts w:ascii="Times New Roman" w:hAnsi="Times New Roman" w:cs="Times New Roman"/>
          <w:sz w:val="24"/>
          <w:szCs w:val="24"/>
        </w:rPr>
        <w:t>Overall, t</w:t>
      </w:r>
      <w:r w:rsidR="00E21DCA" w:rsidRPr="0029680E">
        <w:rPr>
          <w:rFonts w:ascii="Times New Roman" w:hAnsi="Times New Roman" w:cs="Times New Roman"/>
          <w:sz w:val="24"/>
          <w:szCs w:val="24"/>
        </w:rPr>
        <w:t xml:space="preserve">he </w:t>
      </w:r>
      <w:r w:rsidRPr="0029680E">
        <w:rPr>
          <w:rFonts w:ascii="Times New Roman" w:hAnsi="Times New Roman" w:cs="Times New Roman"/>
          <w:sz w:val="24"/>
          <w:szCs w:val="24"/>
        </w:rPr>
        <w:t xml:space="preserve">results </w:t>
      </w:r>
      <w:r w:rsidR="00E21DCA" w:rsidRPr="0029680E">
        <w:rPr>
          <w:rFonts w:ascii="Times New Roman" w:hAnsi="Times New Roman" w:cs="Times New Roman"/>
          <w:sz w:val="24"/>
          <w:szCs w:val="24"/>
        </w:rPr>
        <w:t xml:space="preserve">displayed above </w:t>
      </w:r>
      <w:r w:rsidR="0037449C">
        <w:rPr>
          <w:rFonts w:ascii="Times New Roman" w:hAnsi="Times New Roman" w:cs="Times New Roman"/>
          <w:sz w:val="24"/>
          <w:szCs w:val="24"/>
        </w:rPr>
        <w:t>are</w:t>
      </w:r>
      <w:r w:rsidR="00B52C69">
        <w:rPr>
          <w:rFonts w:ascii="Times New Roman" w:hAnsi="Times New Roman" w:cs="Times New Roman"/>
          <w:sz w:val="24"/>
          <w:szCs w:val="24"/>
        </w:rPr>
        <w:t xml:space="preserve"> </w:t>
      </w:r>
      <w:r w:rsidR="00454D0F">
        <w:rPr>
          <w:rFonts w:ascii="Times New Roman" w:hAnsi="Times New Roman" w:cs="Times New Roman"/>
          <w:sz w:val="24"/>
          <w:szCs w:val="24"/>
        </w:rPr>
        <w:t>substantial</w:t>
      </w:r>
      <w:r w:rsidRPr="0029680E">
        <w:rPr>
          <w:rFonts w:ascii="Times New Roman" w:hAnsi="Times New Roman" w:cs="Times New Roman"/>
          <w:sz w:val="24"/>
          <w:szCs w:val="24"/>
        </w:rPr>
        <w:t xml:space="preserve">. </w:t>
      </w:r>
      <w:r w:rsidR="00B52C69" w:rsidRPr="0037449C">
        <w:rPr>
          <w:rFonts w:ascii="Times New Roman" w:hAnsi="Times New Roman" w:cs="Times New Roman"/>
          <w:sz w:val="24"/>
          <w:szCs w:val="24"/>
        </w:rPr>
        <w:t>These results</w:t>
      </w:r>
      <w:r w:rsidR="0037449C">
        <w:rPr>
          <w:rFonts w:ascii="Times New Roman" w:hAnsi="Times New Roman" w:cs="Times New Roman"/>
          <w:sz w:val="24"/>
          <w:szCs w:val="24"/>
        </w:rPr>
        <w:t xml:space="preserve"> give</w:t>
      </w:r>
      <w:r w:rsidR="005A630D">
        <w:rPr>
          <w:rFonts w:ascii="Times New Roman" w:hAnsi="Times New Roman" w:cs="Times New Roman"/>
          <w:sz w:val="24"/>
          <w:szCs w:val="24"/>
        </w:rPr>
        <w:t xml:space="preserve"> the</w:t>
      </w:r>
      <w:r w:rsidR="00DF0595" w:rsidRPr="0037449C">
        <w:rPr>
          <w:rFonts w:ascii="Times New Roman" w:hAnsi="Times New Roman" w:cs="Times New Roman"/>
          <w:sz w:val="24"/>
          <w:szCs w:val="24"/>
        </w:rPr>
        <w:t xml:space="preserve"> industry a chance to test more techniques </w:t>
      </w:r>
      <w:r w:rsidRPr="0037449C">
        <w:rPr>
          <w:rFonts w:ascii="Times New Roman" w:hAnsi="Times New Roman" w:cs="Times New Roman"/>
          <w:sz w:val="24"/>
          <w:szCs w:val="24"/>
        </w:rPr>
        <w:t xml:space="preserve">and come up with </w:t>
      </w:r>
      <w:r w:rsidR="00DF0595" w:rsidRPr="0037449C">
        <w:rPr>
          <w:rFonts w:ascii="Times New Roman" w:hAnsi="Times New Roman" w:cs="Times New Roman"/>
          <w:sz w:val="24"/>
          <w:szCs w:val="24"/>
        </w:rPr>
        <w:t xml:space="preserve">more </w:t>
      </w:r>
      <w:r w:rsidRPr="0037449C">
        <w:rPr>
          <w:rFonts w:ascii="Times New Roman" w:hAnsi="Times New Roman" w:cs="Times New Roman"/>
          <w:sz w:val="24"/>
          <w:szCs w:val="24"/>
        </w:rPr>
        <w:t xml:space="preserve">innovations and improved strategies </w:t>
      </w:r>
      <w:r w:rsidR="00E21DCA" w:rsidRPr="0037449C">
        <w:rPr>
          <w:rFonts w:ascii="Times New Roman" w:hAnsi="Times New Roman" w:cs="Times New Roman"/>
          <w:sz w:val="24"/>
          <w:szCs w:val="24"/>
        </w:rPr>
        <w:t xml:space="preserve">to </w:t>
      </w:r>
      <w:r w:rsidRPr="0037449C">
        <w:rPr>
          <w:rFonts w:ascii="Times New Roman" w:hAnsi="Times New Roman" w:cs="Times New Roman"/>
          <w:sz w:val="24"/>
          <w:szCs w:val="24"/>
        </w:rPr>
        <w:t>enhanced hydrocarbon production.</w:t>
      </w:r>
      <w:r w:rsidR="00CC19DD" w:rsidRPr="0037449C">
        <w:rPr>
          <w:rFonts w:ascii="Times New Roman" w:hAnsi="Times New Roman" w:cs="Times New Roman"/>
          <w:sz w:val="24"/>
          <w:szCs w:val="24"/>
        </w:rPr>
        <w:t xml:space="preserve"> </w:t>
      </w:r>
      <w:r w:rsidR="0037449C">
        <w:rPr>
          <w:rFonts w:ascii="Times New Roman" w:hAnsi="Times New Roman" w:cs="Times New Roman"/>
          <w:sz w:val="24"/>
          <w:szCs w:val="24"/>
        </w:rPr>
        <w:t>Furthermore, it</w:t>
      </w:r>
      <w:r w:rsidR="00DF0595" w:rsidRPr="0037449C">
        <w:rPr>
          <w:rFonts w:ascii="Times New Roman" w:hAnsi="Times New Roman" w:cs="Times New Roman"/>
          <w:sz w:val="24"/>
          <w:szCs w:val="24"/>
        </w:rPr>
        <w:t xml:space="preserve"> show</w:t>
      </w:r>
      <w:r w:rsidR="0037449C">
        <w:rPr>
          <w:rFonts w:ascii="Times New Roman" w:hAnsi="Times New Roman" w:cs="Times New Roman"/>
          <w:sz w:val="24"/>
          <w:szCs w:val="24"/>
        </w:rPr>
        <w:t>s</w:t>
      </w:r>
      <w:r w:rsidR="00DF0595" w:rsidRPr="0037449C">
        <w:rPr>
          <w:rFonts w:ascii="Times New Roman" w:hAnsi="Times New Roman" w:cs="Times New Roman"/>
          <w:sz w:val="24"/>
          <w:szCs w:val="24"/>
        </w:rPr>
        <w:t xml:space="preserve"> that the</w:t>
      </w:r>
      <w:r w:rsidR="00CC19DD" w:rsidRPr="0037449C">
        <w:rPr>
          <w:rFonts w:ascii="Times New Roman" w:hAnsi="Times New Roman" w:cs="Times New Roman"/>
          <w:sz w:val="24"/>
          <w:szCs w:val="24"/>
        </w:rPr>
        <w:t xml:space="preserve"> operational efficiency can be maximized by using lagging staggered sequences on large multi-well pads without sacrificing production performance and rig time.</w:t>
      </w:r>
      <w:r w:rsidR="00CC19DD" w:rsidRPr="0029680E">
        <w:rPr>
          <w:rFonts w:ascii="Times New Roman" w:hAnsi="Times New Roman" w:cs="Times New Roman"/>
          <w:sz w:val="24"/>
          <w:szCs w:val="24"/>
        </w:rPr>
        <w:t xml:space="preserve"> Understanding the</w:t>
      </w:r>
      <w:r w:rsidRPr="0029680E">
        <w:rPr>
          <w:rFonts w:ascii="Times New Roman" w:hAnsi="Times New Roman" w:cs="Times New Roman"/>
          <w:sz w:val="24"/>
          <w:szCs w:val="24"/>
        </w:rPr>
        <w:t xml:space="preserve"> </w:t>
      </w:r>
      <w:r w:rsidR="00CC19DD" w:rsidRPr="0029680E">
        <w:rPr>
          <w:rFonts w:ascii="Times New Roman" w:hAnsi="Times New Roman" w:cs="Times New Roman"/>
          <w:sz w:val="24"/>
          <w:szCs w:val="24"/>
        </w:rPr>
        <w:t xml:space="preserve">science behind </w:t>
      </w:r>
      <w:r w:rsidRPr="0029680E">
        <w:rPr>
          <w:rFonts w:ascii="Times New Roman" w:hAnsi="Times New Roman" w:cs="Times New Roman"/>
          <w:sz w:val="24"/>
          <w:szCs w:val="24"/>
        </w:rPr>
        <w:t xml:space="preserve">the success of zipper fracturing has </w:t>
      </w:r>
      <w:r w:rsidR="0037449C" w:rsidRPr="0037449C">
        <w:rPr>
          <w:rFonts w:ascii="Times New Roman" w:hAnsi="Times New Roman" w:cs="Times New Roman"/>
          <w:sz w:val="24"/>
          <w:szCs w:val="24"/>
        </w:rPr>
        <w:t>genuinely</w:t>
      </w:r>
      <w:r w:rsidR="0037449C">
        <w:rPr>
          <w:rFonts w:ascii="Times New Roman" w:hAnsi="Times New Roman" w:cs="Times New Roman"/>
          <w:sz w:val="24"/>
          <w:szCs w:val="24"/>
        </w:rPr>
        <w:t xml:space="preserve"> </w:t>
      </w:r>
      <w:r w:rsidRPr="0029680E">
        <w:rPr>
          <w:rFonts w:ascii="Times New Roman" w:hAnsi="Times New Roman" w:cs="Times New Roman"/>
          <w:sz w:val="24"/>
          <w:szCs w:val="24"/>
        </w:rPr>
        <w:t>helped</w:t>
      </w:r>
      <w:r w:rsidR="005A630D">
        <w:rPr>
          <w:rFonts w:ascii="Times New Roman" w:hAnsi="Times New Roman" w:cs="Times New Roman"/>
          <w:sz w:val="24"/>
          <w:szCs w:val="24"/>
        </w:rPr>
        <w:t xml:space="preserve"> the</w:t>
      </w:r>
      <w:r w:rsidRPr="0029680E">
        <w:rPr>
          <w:rFonts w:ascii="Times New Roman" w:hAnsi="Times New Roman" w:cs="Times New Roman"/>
          <w:sz w:val="24"/>
          <w:szCs w:val="24"/>
        </w:rPr>
        <w:t xml:space="preserve"> industry </w:t>
      </w:r>
      <w:r w:rsidR="0037449C">
        <w:rPr>
          <w:rFonts w:ascii="Times New Roman" w:hAnsi="Times New Roman" w:cs="Times New Roman"/>
          <w:sz w:val="24"/>
          <w:szCs w:val="24"/>
        </w:rPr>
        <w:t xml:space="preserve">to </w:t>
      </w:r>
      <w:r w:rsidRPr="0029680E">
        <w:rPr>
          <w:rFonts w:ascii="Times New Roman" w:hAnsi="Times New Roman" w:cs="Times New Roman"/>
          <w:sz w:val="24"/>
          <w:szCs w:val="24"/>
        </w:rPr>
        <w:t xml:space="preserve">develop </w:t>
      </w:r>
      <w:r w:rsidR="00CC19DD" w:rsidRPr="0029680E">
        <w:rPr>
          <w:rFonts w:ascii="Times New Roman" w:hAnsi="Times New Roman" w:cs="Times New Roman"/>
          <w:sz w:val="24"/>
          <w:szCs w:val="24"/>
        </w:rPr>
        <w:t>more efficient strategies. However, there are many complexities and challenges of this fracturing technique</w:t>
      </w:r>
      <w:r w:rsidR="005A630D">
        <w:rPr>
          <w:rFonts w:ascii="Times New Roman" w:hAnsi="Times New Roman" w:cs="Times New Roman"/>
          <w:sz w:val="24"/>
          <w:szCs w:val="24"/>
        </w:rPr>
        <w:t>,</w:t>
      </w:r>
      <w:r w:rsidR="00CC19DD" w:rsidRPr="0029680E">
        <w:rPr>
          <w:rFonts w:ascii="Times New Roman" w:hAnsi="Times New Roman" w:cs="Times New Roman"/>
          <w:sz w:val="24"/>
          <w:szCs w:val="24"/>
        </w:rPr>
        <w:t xml:space="preserve"> and</w:t>
      </w:r>
      <w:r w:rsidR="00DF0595" w:rsidRPr="0029680E">
        <w:rPr>
          <w:rFonts w:ascii="Times New Roman" w:hAnsi="Times New Roman" w:cs="Times New Roman"/>
          <w:sz w:val="24"/>
          <w:szCs w:val="24"/>
        </w:rPr>
        <w:t>,</w:t>
      </w:r>
      <w:r w:rsidR="00CC19DD" w:rsidRPr="0029680E">
        <w:rPr>
          <w:rFonts w:ascii="Times New Roman" w:hAnsi="Times New Roman" w:cs="Times New Roman"/>
          <w:sz w:val="24"/>
          <w:szCs w:val="24"/>
        </w:rPr>
        <w:t xml:space="preserve"> therefore</w:t>
      </w:r>
      <w:r w:rsidR="00DF0595" w:rsidRPr="0029680E">
        <w:rPr>
          <w:rFonts w:ascii="Times New Roman" w:hAnsi="Times New Roman" w:cs="Times New Roman"/>
          <w:sz w:val="24"/>
          <w:szCs w:val="24"/>
        </w:rPr>
        <w:t>,</w:t>
      </w:r>
      <w:r w:rsidR="00CC19DD" w:rsidRPr="0029680E">
        <w:rPr>
          <w:rFonts w:ascii="Times New Roman" w:hAnsi="Times New Roman" w:cs="Times New Roman"/>
          <w:sz w:val="24"/>
          <w:szCs w:val="24"/>
        </w:rPr>
        <w:t xml:space="preserve"> detailed </w:t>
      </w:r>
      <w:r w:rsidR="00CC19DD" w:rsidRPr="0029680E">
        <w:rPr>
          <w:rFonts w:ascii="Times New Roman" w:hAnsi="Times New Roman" w:cs="Times New Roman"/>
          <w:sz w:val="24"/>
          <w:szCs w:val="24"/>
        </w:rPr>
        <w:lastRenderedPageBreak/>
        <w:t xml:space="preserve">investigations of </w:t>
      </w:r>
      <w:r w:rsidR="005A630D">
        <w:rPr>
          <w:rFonts w:ascii="Times New Roman" w:hAnsi="Times New Roman" w:cs="Times New Roman"/>
          <w:sz w:val="24"/>
          <w:szCs w:val="24"/>
        </w:rPr>
        <w:t>zipper fracturing</w:t>
      </w:r>
      <w:r w:rsidR="00CC19DD" w:rsidRPr="0029680E">
        <w:rPr>
          <w:rFonts w:ascii="Times New Roman" w:hAnsi="Times New Roman" w:cs="Times New Roman"/>
          <w:sz w:val="24"/>
          <w:szCs w:val="24"/>
        </w:rPr>
        <w:t xml:space="preserve"> are still needed to be </w:t>
      </w:r>
      <w:r w:rsidR="005A630D">
        <w:rPr>
          <w:rFonts w:ascii="Times New Roman" w:hAnsi="Times New Roman" w:cs="Times New Roman"/>
          <w:sz w:val="24"/>
          <w:szCs w:val="24"/>
        </w:rPr>
        <w:t>conducted</w:t>
      </w:r>
      <w:r w:rsidR="00CC19DD" w:rsidRPr="0029680E">
        <w:rPr>
          <w:rFonts w:ascii="Times New Roman" w:hAnsi="Times New Roman" w:cs="Times New Roman"/>
          <w:sz w:val="24"/>
          <w:szCs w:val="24"/>
        </w:rPr>
        <w:t xml:space="preserve"> to make this </w:t>
      </w:r>
      <w:r w:rsidR="005A630D">
        <w:rPr>
          <w:rFonts w:ascii="Times New Roman" w:hAnsi="Times New Roman" w:cs="Times New Roman"/>
          <w:sz w:val="24"/>
          <w:szCs w:val="24"/>
        </w:rPr>
        <w:t xml:space="preserve">more </w:t>
      </w:r>
      <w:r w:rsidR="00CC19DD" w:rsidRPr="0029680E">
        <w:rPr>
          <w:rFonts w:ascii="Times New Roman" w:hAnsi="Times New Roman" w:cs="Times New Roman"/>
          <w:sz w:val="24"/>
          <w:szCs w:val="24"/>
        </w:rPr>
        <w:t>operationally</w:t>
      </w:r>
      <w:r w:rsidR="005A630D">
        <w:rPr>
          <w:rFonts w:ascii="Times New Roman" w:hAnsi="Times New Roman" w:cs="Times New Roman"/>
          <w:sz w:val="24"/>
          <w:szCs w:val="24"/>
        </w:rPr>
        <w:t xml:space="preserve"> </w:t>
      </w:r>
      <w:r w:rsidR="00CC19DD" w:rsidRPr="0029680E">
        <w:rPr>
          <w:rFonts w:ascii="Times New Roman" w:hAnsi="Times New Roman" w:cs="Times New Roman"/>
          <w:sz w:val="24"/>
          <w:szCs w:val="24"/>
        </w:rPr>
        <w:t>efficient.</w:t>
      </w:r>
    </w:p>
    <w:p w:rsidR="00423739" w:rsidRPr="009B0578" w:rsidRDefault="00423739" w:rsidP="009B0578">
      <w:pPr>
        <w:pBdr>
          <w:bottom w:val="single" w:sz="4" w:space="1" w:color="auto"/>
        </w:pBdr>
        <w:spacing w:line="360" w:lineRule="auto"/>
        <w:rPr>
          <w:rFonts w:ascii="Times New Roman" w:hAnsi="Times New Roman" w:cs="Times New Roman"/>
          <w:b/>
          <w:sz w:val="24"/>
          <w:szCs w:val="24"/>
        </w:rPr>
      </w:pPr>
      <w:r w:rsidRPr="009B0578">
        <w:rPr>
          <w:rFonts w:ascii="Times New Roman" w:hAnsi="Times New Roman" w:cs="Times New Roman"/>
          <w:b/>
          <w:sz w:val="24"/>
          <w:szCs w:val="24"/>
        </w:rPr>
        <w:t>Challenges</w:t>
      </w:r>
      <w:r w:rsidR="009B0578">
        <w:rPr>
          <w:rFonts w:ascii="Times New Roman" w:hAnsi="Times New Roman" w:cs="Times New Roman"/>
          <w:b/>
          <w:sz w:val="24"/>
          <w:szCs w:val="24"/>
        </w:rPr>
        <w:t xml:space="preserve"> </w:t>
      </w:r>
      <w:r w:rsidR="005A630D">
        <w:rPr>
          <w:rFonts w:ascii="Times New Roman" w:hAnsi="Times New Roman" w:cs="Times New Roman"/>
          <w:b/>
          <w:sz w:val="24"/>
          <w:szCs w:val="24"/>
        </w:rPr>
        <w:t>of</w:t>
      </w:r>
      <w:r w:rsidR="00E21DCA" w:rsidRPr="009B0578">
        <w:rPr>
          <w:rFonts w:ascii="Times New Roman" w:hAnsi="Times New Roman" w:cs="Times New Roman"/>
          <w:b/>
          <w:sz w:val="24"/>
          <w:szCs w:val="24"/>
        </w:rPr>
        <w:t xml:space="preserve"> </w:t>
      </w:r>
      <w:r w:rsidR="005A630D">
        <w:rPr>
          <w:rFonts w:ascii="Times New Roman" w:hAnsi="Times New Roman" w:cs="Times New Roman"/>
          <w:b/>
          <w:sz w:val="24"/>
          <w:szCs w:val="24"/>
        </w:rPr>
        <w:t>Z</w:t>
      </w:r>
      <w:r w:rsidRPr="009B0578">
        <w:rPr>
          <w:rFonts w:ascii="Times New Roman" w:hAnsi="Times New Roman" w:cs="Times New Roman"/>
          <w:b/>
          <w:sz w:val="24"/>
          <w:szCs w:val="24"/>
        </w:rPr>
        <w:t xml:space="preserve">ipper </w:t>
      </w:r>
      <w:r w:rsidR="005A630D">
        <w:rPr>
          <w:rFonts w:ascii="Times New Roman" w:hAnsi="Times New Roman" w:cs="Times New Roman"/>
          <w:b/>
          <w:sz w:val="24"/>
          <w:szCs w:val="24"/>
        </w:rPr>
        <w:t>F</w:t>
      </w:r>
      <w:r w:rsidRPr="009B0578">
        <w:rPr>
          <w:rFonts w:ascii="Times New Roman" w:hAnsi="Times New Roman" w:cs="Times New Roman"/>
          <w:b/>
          <w:sz w:val="24"/>
          <w:szCs w:val="24"/>
        </w:rPr>
        <w:t>racturing</w:t>
      </w:r>
    </w:p>
    <w:p w:rsidR="00C85332" w:rsidRDefault="005A630D"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C</w:t>
      </w:r>
      <w:r w:rsidR="003A69E1" w:rsidRPr="00986462">
        <w:rPr>
          <w:rFonts w:ascii="Times New Roman" w:hAnsi="Times New Roman" w:cs="Times New Roman"/>
          <w:sz w:val="24"/>
          <w:szCs w:val="24"/>
        </w:rPr>
        <w:t>hallenges rise in many areas of zipper fracturing. Operationally, it is quite tough to fracture three to four wells at the same time</w:t>
      </w:r>
      <w:r>
        <w:rPr>
          <w:rFonts w:ascii="Times New Roman" w:hAnsi="Times New Roman" w:cs="Times New Roman"/>
          <w:sz w:val="24"/>
          <w:szCs w:val="24"/>
        </w:rPr>
        <w:t>,</w:t>
      </w:r>
      <w:r w:rsidR="003A69E1" w:rsidRPr="00986462">
        <w:rPr>
          <w:rFonts w:ascii="Times New Roman" w:hAnsi="Times New Roman" w:cs="Times New Roman"/>
          <w:sz w:val="24"/>
          <w:szCs w:val="24"/>
        </w:rPr>
        <w:t xml:space="preserve"> as it require</w:t>
      </w:r>
      <w:r w:rsidR="00215B0F">
        <w:rPr>
          <w:rFonts w:ascii="Times New Roman" w:hAnsi="Times New Roman" w:cs="Times New Roman"/>
          <w:sz w:val="24"/>
          <w:szCs w:val="24"/>
        </w:rPr>
        <w:t>s</w:t>
      </w:r>
      <w:r w:rsidR="003A69E1" w:rsidRPr="00986462">
        <w:rPr>
          <w:rFonts w:ascii="Times New Roman" w:hAnsi="Times New Roman" w:cs="Times New Roman"/>
          <w:sz w:val="24"/>
          <w:szCs w:val="24"/>
        </w:rPr>
        <w:t xml:space="preserve"> more capital in both drilling and completions. </w:t>
      </w:r>
      <w:r w:rsidR="00986462" w:rsidRPr="00986462">
        <w:rPr>
          <w:rFonts w:ascii="Times New Roman" w:hAnsi="Times New Roman" w:cs="Times New Roman"/>
          <w:sz w:val="24"/>
          <w:szCs w:val="24"/>
        </w:rPr>
        <w:t xml:space="preserve">Geological </w:t>
      </w:r>
      <w:r w:rsidR="00986462">
        <w:rPr>
          <w:rFonts w:ascii="Times New Roman" w:hAnsi="Times New Roman" w:cs="Times New Roman"/>
          <w:sz w:val="24"/>
          <w:szCs w:val="24"/>
        </w:rPr>
        <w:t>h</w:t>
      </w:r>
      <w:r w:rsidR="00986462" w:rsidRPr="00986462">
        <w:rPr>
          <w:rFonts w:ascii="Times New Roman" w:hAnsi="Times New Roman" w:cs="Times New Roman"/>
          <w:sz w:val="24"/>
          <w:szCs w:val="24"/>
        </w:rPr>
        <w:t>eterogeneity also becomes a big problem when</w:t>
      </w:r>
      <w:r w:rsidR="00986462">
        <w:rPr>
          <w:rFonts w:ascii="Times New Roman" w:hAnsi="Times New Roman" w:cs="Times New Roman"/>
          <w:sz w:val="24"/>
          <w:szCs w:val="24"/>
        </w:rPr>
        <w:t xml:space="preserve"> modeling and</w:t>
      </w:r>
      <w:r w:rsidR="00986462" w:rsidRPr="00986462">
        <w:rPr>
          <w:rFonts w:ascii="Times New Roman" w:hAnsi="Times New Roman" w:cs="Times New Roman"/>
          <w:sz w:val="24"/>
          <w:szCs w:val="24"/>
        </w:rPr>
        <w:t xml:space="preserve"> understanding physics behind the process.</w:t>
      </w:r>
      <w:r w:rsidR="00986462">
        <w:rPr>
          <w:rFonts w:ascii="Times New Roman" w:hAnsi="Times New Roman" w:cs="Times New Roman"/>
          <w:sz w:val="24"/>
          <w:szCs w:val="24"/>
        </w:rPr>
        <w:t xml:space="preserve"> Companies are zippering three to four wells</w:t>
      </w:r>
      <w:r>
        <w:rPr>
          <w:rFonts w:ascii="Times New Roman" w:hAnsi="Times New Roman" w:cs="Times New Roman"/>
          <w:sz w:val="24"/>
          <w:szCs w:val="24"/>
        </w:rPr>
        <w:t xml:space="preserve">, </w:t>
      </w:r>
      <w:r w:rsidR="00986462">
        <w:rPr>
          <w:rFonts w:ascii="Times New Roman" w:hAnsi="Times New Roman" w:cs="Times New Roman"/>
          <w:sz w:val="24"/>
          <w:szCs w:val="24"/>
        </w:rPr>
        <w:t xml:space="preserve">and it is a big change for </w:t>
      </w:r>
      <w:proofErr w:type="spellStart"/>
      <w:r w:rsidR="00986462">
        <w:rPr>
          <w:rFonts w:ascii="Times New Roman" w:hAnsi="Times New Roman" w:cs="Times New Roman"/>
          <w:sz w:val="24"/>
          <w:szCs w:val="24"/>
        </w:rPr>
        <w:t>fracing</w:t>
      </w:r>
      <w:proofErr w:type="spellEnd"/>
      <w:r w:rsidR="00986462">
        <w:rPr>
          <w:rFonts w:ascii="Times New Roman" w:hAnsi="Times New Roman" w:cs="Times New Roman"/>
          <w:sz w:val="24"/>
          <w:szCs w:val="24"/>
        </w:rPr>
        <w:t xml:space="preserve"> crews. The crew is constantly moving between wells</w:t>
      </w:r>
      <w:r>
        <w:rPr>
          <w:rFonts w:ascii="Times New Roman" w:hAnsi="Times New Roman" w:cs="Times New Roman"/>
          <w:sz w:val="24"/>
          <w:szCs w:val="24"/>
        </w:rPr>
        <w:t>,</w:t>
      </w:r>
      <w:r w:rsidR="00986462">
        <w:rPr>
          <w:rFonts w:ascii="Times New Roman" w:hAnsi="Times New Roman" w:cs="Times New Roman"/>
          <w:sz w:val="24"/>
          <w:szCs w:val="24"/>
        </w:rPr>
        <w:t xml:space="preserve"> as they do not have dead time between stages anymore. There is huge capital involved in zipper fracturing, which</w:t>
      </w:r>
      <w:r>
        <w:rPr>
          <w:rFonts w:ascii="Times New Roman" w:hAnsi="Times New Roman" w:cs="Times New Roman"/>
          <w:sz w:val="24"/>
          <w:szCs w:val="24"/>
        </w:rPr>
        <w:t xml:space="preserve"> many</w:t>
      </w:r>
      <w:r w:rsidR="00986462">
        <w:rPr>
          <w:rFonts w:ascii="Times New Roman" w:hAnsi="Times New Roman" w:cs="Times New Roman"/>
          <w:sz w:val="24"/>
          <w:szCs w:val="24"/>
        </w:rPr>
        <w:t xml:space="preserve"> companies </w:t>
      </w:r>
      <w:r>
        <w:rPr>
          <w:rFonts w:ascii="Times New Roman" w:hAnsi="Times New Roman" w:cs="Times New Roman"/>
          <w:sz w:val="24"/>
          <w:szCs w:val="24"/>
        </w:rPr>
        <w:t>choose not</w:t>
      </w:r>
      <w:r w:rsidR="00986462">
        <w:rPr>
          <w:rFonts w:ascii="Times New Roman" w:hAnsi="Times New Roman" w:cs="Times New Roman"/>
          <w:sz w:val="24"/>
          <w:szCs w:val="24"/>
        </w:rPr>
        <w:t xml:space="preserve"> to spend. </w:t>
      </w:r>
      <w:r w:rsidR="00215B0F">
        <w:rPr>
          <w:rFonts w:ascii="Times New Roman" w:hAnsi="Times New Roman" w:cs="Times New Roman"/>
          <w:sz w:val="24"/>
          <w:szCs w:val="24"/>
        </w:rPr>
        <w:t>It is</w:t>
      </w:r>
      <w:r w:rsidR="0093188E">
        <w:rPr>
          <w:rFonts w:ascii="Times New Roman" w:hAnsi="Times New Roman" w:cs="Times New Roman"/>
          <w:sz w:val="24"/>
          <w:szCs w:val="24"/>
        </w:rPr>
        <w:t xml:space="preserve"> also</w:t>
      </w:r>
      <w:r w:rsidR="00215B0F">
        <w:rPr>
          <w:rFonts w:ascii="Times New Roman" w:hAnsi="Times New Roman" w:cs="Times New Roman"/>
          <w:sz w:val="24"/>
          <w:szCs w:val="24"/>
        </w:rPr>
        <w:t xml:space="preserve"> important</w:t>
      </w:r>
      <w:r>
        <w:rPr>
          <w:rFonts w:ascii="Times New Roman" w:hAnsi="Times New Roman" w:cs="Times New Roman"/>
          <w:sz w:val="24"/>
          <w:szCs w:val="24"/>
        </w:rPr>
        <w:t xml:space="preserve"> to note</w:t>
      </w:r>
      <w:r w:rsidR="00215B0F">
        <w:rPr>
          <w:rFonts w:ascii="Times New Roman" w:hAnsi="Times New Roman" w:cs="Times New Roman"/>
          <w:sz w:val="24"/>
          <w:szCs w:val="24"/>
        </w:rPr>
        <w:t xml:space="preserve"> that </w:t>
      </w:r>
      <w:r w:rsidR="0093188E">
        <w:rPr>
          <w:rFonts w:ascii="Times New Roman" w:hAnsi="Times New Roman" w:cs="Times New Roman"/>
          <w:sz w:val="24"/>
          <w:szCs w:val="24"/>
        </w:rPr>
        <w:t xml:space="preserve">sand/proppant </w:t>
      </w:r>
      <w:r w:rsidR="0037449C">
        <w:rPr>
          <w:rFonts w:ascii="Times New Roman" w:hAnsi="Times New Roman" w:cs="Times New Roman"/>
          <w:sz w:val="24"/>
          <w:szCs w:val="24"/>
        </w:rPr>
        <w:t>is</w:t>
      </w:r>
      <w:r w:rsidR="00215B0F">
        <w:rPr>
          <w:rFonts w:ascii="Times New Roman" w:hAnsi="Times New Roman" w:cs="Times New Roman"/>
          <w:sz w:val="24"/>
          <w:szCs w:val="24"/>
        </w:rPr>
        <w:t xml:space="preserve"> ready</w:t>
      </w:r>
      <w:r w:rsidR="0037449C">
        <w:rPr>
          <w:rFonts w:ascii="Times New Roman" w:hAnsi="Times New Roman" w:cs="Times New Roman"/>
          <w:sz w:val="24"/>
          <w:szCs w:val="24"/>
        </w:rPr>
        <w:t xml:space="preserve"> at the pad</w:t>
      </w:r>
      <w:r>
        <w:rPr>
          <w:rFonts w:ascii="Times New Roman" w:hAnsi="Times New Roman" w:cs="Times New Roman"/>
          <w:sz w:val="24"/>
          <w:szCs w:val="24"/>
        </w:rPr>
        <w:t xml:space="preserve">, </w:t>
      </w:r>
      <w:r w:rsidR="0037449C">
        <w:rPr>
          <w:rFonts w:ascii="Times New Roman" w:hAnsi="Times New Roman" w:cs="Times New Roman"/>
          <w:sz w:val="24"/>
          <w:szCs w:val="24"/>
        </w:rPr>
        <w:t xml:space="preserve">and </w:t>
      </w:r>
      <w:r w:rsidR="00215B0F">
        <w:rPr>
          <w:rFonts w:ascii="Times New Roman" w:hAnsi="Times New Roman" w:cs="Times New Roman"/>
          <w:sz w:val="24"/>
          <w:szCs w:val="24"/>
        </w:rPr>
        <w:t>due to high transport problems</w:t>
      </w:r>
      <w:r>
        <w:rPr>
          <w:rFonts w:ascii="Times New Roman" w:hAnsi="Times New Roman" w:cs="Times New Roman"/>
          <w:sz w:val="24"/>
          <w:szCs w:val="24"/>
        </w:rPr>
        <w:t>,</w:t>
      </w:r>
      <w:r w:rsidR="00215B0F">
        <w:rPr>
          <w:rFonts w:ascii="Times New Roman" w:hAnsi="Times New Roman" w:cs="Times New Roman"/>
          <w:sz w:val="24"/>
          <w:szCs w:val="24"/>
        </w:rPr>
        <w:t xml:space="preserve"> </w:t>
      </w:r>
      <w:r w:rsidR="0093188E">
        <w:rPr>
          <w:rFonts w:ascii="Times New Roman" w:hAnsi="Times New Roman" w:cs="Times New Roman"/>
          <w:sz w:val="24"/>
          <w:szCs w:val="24"/>
        </w:rPr>
        <w:t xml:space="preserve">there are many challenges to get the right amount of sand on the field. </w:t>
      </w:r>
      <w:r>
        <w:rPr>
          <w:rFonts w:ascii="Times New Roman" w:hAnsi="Times New Roman" w:cs="Times New Roman"/>
          <w:sz w:val="24"/>
          <w:szCs w:val="24"/>
        </w:rPr>
        <w:t>As previously discussed</w:t>
      </w:r>
      <w:r w:rsidR="0093188E">
        <w:rPr>
          <w:rFonts w:ascii="Times New Roman" w:hAnsi="Times New Roman" w:cs="Times New Roman"/>
          <w:sz w:val="24"/>
          <w:szCs w:val="24"/>
        </w:rPr>
        <w:t>, time is important in zipper fracturing</w:t>
      </w:r>
      <w:r>
        <w:rPr>
          <w:rFonts w:ascii="Times New Roman" w:hAnsi="Times New Roman" w:cs="Times New Roman"/>
          <w:sz w:val="24"/>
          <w:szCs w:val="24"/>
        </w:rPr>
        <w:t>, but t</w:t>
      </w:r>
      <w:r w:rsidR="0093188E">
        <w:rPr>
          <w:rFonts w:ascii="Times New Roman" w:hAnsi="Times New Roman" w:cs="Times New Roman"/>
          <w:sz w:val="24"/>
          <w:szCs w:val="24"/>
        </w:rPr>
        <w:t>ime efficiency is hard to achieve with such</w:t>
      </w:r>
      <w:r>
        <w:rPr>
          <w:rFonts w:ascii="Times New Roman" w:hAnsi="Times New Roman" w:cs="Times New Roman"/>
          <w:sz w:val="24"/>
          <w:szCs w:val="24"/>
        </w:rPr>
        <w:t xml:space="preserve"> large</w:t>
      </w:r>
      <w:r w:rsidR="0093188E">
        <w:rPr>
          <w:rFonts w:ascii="Times New Roman" w:hAnsi="Times New Roman" w:cs="Times New Roman"/>
          <w:sz w:val="24"/>
          <w:szCs w:val="24"/>
        </w:rPr>
        <w:t xml:space="preserve"> frac job</w:t>
      </w:r>
      <w:r>
        <w:rPr>
          <w:rFonts w:ascii="Times New Roman" w:hAnsi="Times New Roman" w:cs="Times New Roman"/>
          <w:sz w:val="24"/>
          <w:szCs w:val="24"/>
        </w:rPr>
        <w:t>s</w:t>
      </w:r>
      <w:r w:rsidR="0093188E">
        <w:rPr>
          <w:rFonts w:ascii="Times New Roman" w:hAnsi="Times New Roman" w:cs="Times New Roman"/>
          <w:sz w:val="24"/>
          <w:szCs w:val="24"/>
        </w:rPr>
        <w:t>. Furthermore, when executing zippe</w:t>
      </w:r>
      <w:r w:rsidR="00561CB0">
        <w:rPr>
          <w:rFonts w:ascii="Times New Roman" w:hAnsi="Times New Roman" w:cs="Times New Roman"/>
          <w:sz w:val="24"/>
          <w:szCs w:val="24"/>
        </w:rPr>
        <w:t>r fractures, constant high</w:t>
      </w:r>
      <w:r>
        <w:rPr>
          <w:rFonts w:ascii="Times New Roman" w:hAnsi="Times New Roman" w:cs="Times New Roman"/>
          <w:sz w:val="24"/>
          <w:szCs w:val="24"/>
        </w:rPr>
        <w:t>-</w:t>
      </w:r>
      <w:r w:rsidR="00561CB0">
        <w:rPr>
          <w:rFonts w:ascii="Times New Roman" w:hAnsi="Times New Roman" w:cs="Times New Roman"/>
          <w:sz w:val="24"/>
          <w:szCs w:val="24"/>
        </w:rPr>
        <w:t>horsepower pumps are required. “</w:t>
      </w:r>
      <w:r w:rsidR="00561CB0" w:rsidRPr="00561CB0">
        <w:rPr>
          <w:rFonts w:ascii="Times New Roman" w:hAnsi="Times New Roman" w:cs="Times New Roman"/>
          <w:sz w:val="24"/>
          <w:szCs w:val="24"/>
        </w:rPr>
        <w:t>The constant rate of high-horsepower pumping has a downside for service companies; their pumping trucks are lasting about half as long when working on zipper fractures</w:t>
      </w:r>
      <w:r w:rsidR="00561CB0">
        <w:rPr>
          <w:rFonts w:ascii="Times New Roman" w:hAnsi="Times New Roman" w:cs="Times New Roman"/>
          <w:sz w:val="24"/>
          <w:szCs w:val="24"/>
        </w:rPr>
        <w:t>” (</w:t>
      </w:r>
      <w:r w:rsidR="0037449C">
        <w:rPr>
          <w:rFonts w:ascii="Times New Roman" w:hAnsi="Times New Roman" w:cs="Times New Roman"/>
          <w:sz w:val="24"/>
          <w:szCs w:val="24"/>
        </w:rPr>
        <w:t>Jacob, T 2014</w:t>
      </w:r>
      <w:r w:rsidR="00561CB0">
        <w:rPr>
          <w:rFonts w:ascii="Times New Roman" w:hAnsi="Times New Roman" w:cs="Times New Roman"/>
          <w:sz w:val="24"/>
          <w:szCs w:val="24"/>
        </w:rPr>
        <w:t xml:space="preserve">). </w:t>
      </w:r>
      <w:r>
        <w:rPr>
          <w:rFonts w:ascii="Times New Roman" w:hAnsi="Times New Roman" w:cs="Times New Roman"/>
          <w:sz w:val="24"/>
          <w:szCs w:val="24"/>
        </w:rPr>
        <w:t>Maintenance is</w:t>
      </w:r>
      <w:r w:rsidR="00561CB0">
        <w:rPr>
          <w:rFonts w:ascii="Times New Roman" w:hAnsi="Times New Roman" w:cs="Times New Roman"/>
          <w:sz w:val="24"/>
          <w:szCs w:val="24"/>
        </w:rPr>
        <w:t xml:space="preserve"> required between every frac job</w:t>
      </w:r>
      <w:r>
        <w:rPr>
          <w:rFonts w:ascii="Times New Roman" w:hAnsi="Times New Roman" w:cs="Times New Roman"/>
          <w:sz w:val="24"/>
          <w:szCs w:val="24"/>
        </w:rPr>
        <w:t>,</w:t>
      </w:r>
      <w:r w:rsidR="00561CB0">
        <w:rPr>
          <w:rFonts w:ascii="Times New Roman" w:hAnsi="Times New Roman" w:cs="Times New Roman"/>
          <w:sz w:val="24"/>
          <w:szCs w:val="24"/>
        </w:rPr>
        <w:t xml:space="preserve"> and with zipper fracturing there is almost not</w:t>
      </w:r>
      <w:r>
        <w:rPr>
          <w:rFonts w:ascii="Times New Roman" w:hAnsi="Times New Roman" w:cs="Times New Roman"/>
          <w:sz w:val="24"/>
          <w:szCs w:val="24"/>
        </w:rPr>
        <w:t xml:space="preserve"> enough </w:t>
      </w:r>
      <w:r w:rsidR="00561CB0">
        <w:rPr>
          <w:rFonts w:ascii="Times New Roman" w:hAnsi="Times New Roman" w:cs="Times New Roman"/>
          <w:sz w:val="24"/>
          <w:szCs w:val="24"/>
        </w:rPr>
        <w:t>time</w:t>
      </w:r>
      <w:r>
        <w:rPr>
          <w:rFonts w:ascii="Times New Roman" w:hAnsi="Times New Roman" w:cs="Times New Roman"/>
          <w:sz w:val="24"/>
          <w:szCs w:val="24"/>
        </w:rPr>
        <w:t xml:space="preserve"> to complete the necessary </w:t>
      </w:r>
      <w:r w:rsidR="00561CB0">
        <w:rPr>
          <w:rFonts w:ascii="Times New Roman" w:hAnsi="Times New Roman" w:cs="Times New Roman"/>
          <w:sz w:val="24"/>
          <w:szCs w:val="24"/>
        </w:rPr>
        <w:t>maintenance.</w:t>
      </w:r>
      <w:r w:rsidR="00C85332">
        <w:rPr>
          <w:rFonts w:ascii="Times New Roman" w:hAnsi="Times New Roman" w:cs="Times New Roman"/>
          <w:sz w:val="24"/>
          <w:szCs w:val="24"/>
        </w:rPr>
        <w:t xml:space="preserve"> </w:t>
      </w:r>
      <w:r w:rsidR="00226485">
        <w:rPr>
          <w:rFonts w:ascii="Times New Roman" w:hAnsi="Times New Roman" w:cs="Times New Roman"/>
          <w:sz w:val="24"/>
          <w:szCs w:val="24"/>
        </w:rPr>
        <w:t>N</w:t>
      </w:r>
      <w:r w:rsidR="00C85332">
        <w:rPr>
          <w:rFonts w:ascii="Times New Roman" w:hAnsi="Times New Roman" w:cs="Times New Roman"/>
          <w:sz w:val="24"/>
          <w:szCs w:val="24"/>
        </w:rPr>
        <w:t>um</w:t>
      </w:r>
      <w:r w:rsidR="00226485">
        <w:rPr>
          <w:rFonts w:ascii="Times New Roman" w:hAnsi="Times New Roman" w:cs="Times New Roman"/>
          <w:sz w:val="24"/>
          <w:szCs w:val="24"/>
        </w:rPr>
        <w:t>erous pieces</w:t>
      </w:r>
      <w:r w:rsidR="00C85332">
        <w:rPr>
          <w:rFonts w:ascii="Times New Roman" w:hAnsi="Times New Roman" w:cs="Times New Roman"/>
          <w:sz w:val="24"/>
          <w:szCs w:val="24"/>
        </w:rPr>
        <w:t xml:space="preserve"> of equipment </w:t>
      </w:r>
      <w:r w:rsidR="00534F82">
        <w:rPr>
          <w:rFonts w:ascii="Times New Roman" w:hAnsi="Times New Roman" w:cs="Times New Roman"/>
          <w:sz w:val="24"/>
          <w:szCs w:val="24"/>
        </w:rPr>
        <w:t>are</w:t>
      </w:r>
      <w:r w:rsidR="00C85332">
        <w:rPr>
          <w:rFonts w:ascii="Times New Roman" w:hAnsi="Times New Roman" w:cs="Times New Roman"/>
          <w:sz w:val="24"/>
          <w:szCs w:val="24"/>
        </w:rPr>
        <w:t xml:space="preserve"> moving in on</w:t>
      </w:r>
      <w:r w:rsidR="00534F82">
        <w:rPr>
          <w:rFonts w:ascii="Times New Roman" w:hAnsi="Times New Roman" w:cs="Times New Roman"/>
          <w:sz w:val="24"/>
          <w:szCs w:val="24"/>
        </w:rPr>
        <w:t xml:space="preserve"> a </w:t>
      </w:r>
      <w:r w:rsidR="00C85332">
        <w:rPr>
          <w:rFonts w:ascii="Times New Roman" w:hAnsi="Times New Roman" w:cs="Times New Roman"/>
          <w:sz w:val="24"/>
          <w:szCs w:val="24"/>
        </w:rPr>
        <w:t>pad</w:t>
      </w:r>
      <w:r w:rsidR="00534F82">
        <w:rPr>
          <w:rFonts w:ascii="Times New Roman" w:hAnsi="Times New Roman" w:cs="Times New Roman"/>
          <w:sz w:val="24"/>
          <w:szCs w:val="24"/>
        </w:rPr>
        <w:t>,</w:t>
      </w:r>
      <w:r w:rsidR="00C85332">
        <w:rPr>
          <w:rFonts w:ascii="Times New Roman" w:hAnsi="Times New Roman" w:cs="Times New Roman"/>
          <w:sz w:val="24"/>
          <w:szCs w:val="24"/>
        </w:rPr>
        <w:t xml:space="preserve"> and it</w:t>
      </w:r>
      <w:r w:rsidR="00534F82">
        <w:rPr>
          <w:rFonts w:ascii="Times New Roman" w:hAnsi="Times New Roman" w:cs="Times New Roman"/>
          <w:sz w:val="24"/>
          <w:szCs w:val="24"/>
        </w:rPr>
        <w:t xml:space="preserve"> can be chaotic </w:t>
      </w:r>
      <w:r w:rsidR="00C85332">
        <w:rPr>
          <w:rFonts w:ascii="Times New Roman" w:hAnsi="Times New Roman" w:cs="Times New Roman"/>
          <w:sz w:val="24"/>
          <w:szCs w:val="24"/>
        </w:rPr>
        <w:t xml:space="preserve">if there is no plan or sequence. </w:t>
      </w:r>
      <w:r w:rsidR="0037449C">
        <w:rPr>
          <w:rFonts w:ascii="Times New Roman" w:hAnsi="Times New Roman" w:cs="Times New Roman"/>
          <w:sz w:val="24"/>
          <w:szCs w:val="24"/>
        </w:rPr>
        <w:t>D</w:t>
      </w:r>
      <w:r w:rsidR="00C85332">
        <w:rPr>
          <w:rFonts w:ascii="Times New Roman" w:hAnsi="Times New Roman" w:cs="Times New Roman"/>
          <w:sz w:val="24"/>
          <w:szCs w:val="24"/>
        </w:rPr>
        <w:t xml:space="preserve">espite these challenges, companies today have successfully run many trials and showed great operational efficiency in the process. </w:t>
      </w:r>
    </w:p>
    <w:p w:rsidR="00E21DCA" w:rsidRPr="00A46FE5" w:rsidRDefault="00C85332"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Since zipper fractures today work case by case due to geological heterogeneity, it makes it harder</w:t>
      </w:r>
      <w:r w:rsidR="00534F82">
        <w:rPr>
          <w:rFonts w:ascii="Times New Roman" w:hAnsi="Times New Roman" w:cs="Times New Roman"/>
          <w:sz w:val="24"/>
          <w:szCs w:val="24"/>
        </w:rPr>
        <w:t xml:space="preserve"> to</w:t>
      </w:r>
      <w:r>
        <w:rPr>
          <w:rFonts w:ascii="Times New Roman" w:hAnsi="Times New Roman" w:cs="Times New Roman"/>
          <w:sz w:val="24"/>
          <w:szCs w:val="24"/>
        </w:rPr>
        <w:t xml:space="preserve"> </w:t>
      </w:r>
      <w:r w:rsidR="0037449C">
        <w:rPr>
          <w:rFonts w:ascii="Times New Roman" w:hAnsi="Times New Roman" w:cs="Times New Roman"/>
          <w:sz w:val="24"/>
          <w:szCs w:val="24"/>
        </w:rPr>
        <w:t>decide which zipper sequencing will work better</w:t>
      </w:r>
      <w:r>
        <w:rPr>
          <w:rFonts w:ascii="Times New Roman" w:hAnsi="Times New Roman" w:cs="Times New Roman"/>
          <w:sz w:val="24"/>
          <w:szCs w:val="24"/>
        </w:rPr>
        <w:t xml:space="preserve">. </w:t>
      </w:r>
      <w:r w:rsidRPr="00C85332">
        <w:rPr>
          <w:rFonts w:ascii="Times New Roman" w:hAnsi="Times New Roman" w:cs="Times New Roman"/>
          <w:sz w:val="24"/>
          <w:szCs w:val="24"/>
        </w:rPr>
        <w:t xml:space="preserve">Specific well patterns, orientations, and completion types </w:t>
      </w:r>
      <w:r w:rsidR="00534F82">
        <w:rPr>
          <w:rFonts w:ascii="Times New Roman" w:hAnsi="Times New Roman" w:cs="Times New Roman"/>
          <w:sz w:val="24"/>
          <w:szCs w:val="24"/>
        </w:rPr>
        <w:t>should</w:t>
      </w:r>
      <w:r w:rsidRPr="00C85332">
        <w:rPr>
          <w:rFonts w:ascii="Times New Roman" w:hAnsi="Times New Roman" w:cs="Times New Roman"/>
          <w:sz w:val="24"/>
          <w:szCs w:val="24"/>
        </w:rPr>
        <w:t xml:space="preserve"> be taken into account wh</w:t>
      </w:r>
      <w:r>
        <w:rPr>
          <w:rFonts w:ascii="Times New Roman" w:hAnsi="Times New Roman" w:cs="Times New Roman"/>
          <w:sz w:val="24"/>
          <w:szCs w:val="24"/>
        </w:rPr>
        <w:t>en designing zipper strategies (</w:t>
      </w:r>
      <w:r w:rsidR="007D256C">
        <w:rPr>
          <w:rFonts w:ascii="Times New Roman" w:hAnsi="Times New Roman" w:cs="Times New Roman"/>
          <w:sz w:val="24"/>
          <w:szCs w:val="24"/>
        </w:rPr>
        <w:t>Patel et al. 2016</w:t>
      </w:r>
      <w:r>
        <w:rPr>
          <w:rFonts w:ascii="Times New Roman" w:hAnsi="Times New Roman" w:cs="Times New Roman"/>
          <w:sz w:val="24"/>
          <w:szCs w:val="24"/>
        </w:rPr>
        <w:t>). In many zipper fracs, the fracture discontinuities are common due to faults, fissures and natural fracs. Therefore,</w:t>
      </w:r>
      <w:r w:rsidR="00561CB0">
        <w:rPr>
          <w:rFonts w:ascii="Times New Roman" w:hAnsi="Times New Roman" w:cs="Times New Roman"/>
          <w:sz w:val="24"/>
          <w:szCs w:val="24"/>
        </w:rPr>
        <w:t xml:space="preserve"> </w:t>
      </w:r>
      <w:r>
        <w:rPr>
          <w:rFonts w:ascii="Times New Roman" w:hAnsi="Times New Roman" w:cs="Times New Roman"/>
          <w:sz w:val="24"/>
          <w:szCs w:val="24"/>
        </w:rPr>
        <w:t>geological heterogeneity is something that is needed to be studied and developed more to further optimize the technique. Dr. Sharma and his research team at UT Aus</w:t>
      </w:r>
      <w:r w:rsidR="00C22189">
        <w:rPr>
          <w:rFonts w:ascii="Times New Roman" w:hAnsi="Times New Roman" w:cs="Times New Roman"/>
          <w:sz w:val="24"/>
          <w:szCs w:val="24"/>
        </w:rPr>
        <w:t xml:space="preserve">tin has developed many models </w:t>
      </w:r>
      <w:r>
        <w:rPr>
          <w:rFonts w:ascii="Times New Roman" w:hAnsi="Times New Roman" w:cs="Times New Roman"/>
          <w:sz w:val="24"/>
          <w:szCs w:val="24"/>
        </w:rPr>
        <w:t>to improve strategies case by case.</w:t>
      </w:r>
      <w:r w:rsidR="00C22189">
        <w:rPr>
          <w:rFonts w:ascii="Times New Roman" w:hAnsi="Times New Roman" w:cs="Times New Roman"/>
          <w:sz w:val="24"/>
          <w:szCs w:val="24"/>
        </w:rPr>
        <w:t xml:space="preserve"> O</w:t>
      </w:r>
      <w:r w:rsidR="00C22189" w:rsidRPr="00C22189">
        <w:rPr>
          <w:rFonts w:ascii="Times New Roman" w:hAnsi="Times New Roman" w:cs="Times New Roman"/>
          <w:sz w:val="24"/>
          <w:szCs w:val="24"/>
        </w:rPr>
        <w:t>perat</w:t>
      </w:r>
      <w:r w:rsidR="00C22189">
        <w:rPr>
          <w:rFonts w:ascii="Times New Roman" w:hAnsi="Times New Roman" w:cs="Times New Roman"/>
          <w:sz w:val="24"/>
          <w:szCs w:val="24"/>
        </w:rPr>
        <w:t>ional</w:t>
      </w:r>
      <w:r w:rsidR="00C22189" w:rsidRPr="00C22189">
        <w:rPr>
          <w:rFonts w:ascii="Times New Roman" w:hAnsi="Times New Roman" w:cs="Times New Roman"/>
          <w:sz w:val="24"/>
          <w:szCs w:val="24"/>
        </w:rPr>
        <w:t xml:space="preserve"> software </w:t>
      </w:r>
      <w:r w:rsidR="00C22189">
        <w:rPr>
          <w:rFonts w:ascii="Times New Roman" w:hAnsi="Times New Roman" w:cs="Times New Roman"/>
          <w:sz w:val="24"/>
          <w:szCs w:val="24"/>
        </w:rPr>
        <w:t xml:space="preserve">is </w:t>
      </w:r>
      <w:r w:rsidR="00C22189" w:rsidRPr="00A46FE5">
        <w:rPr>
          <w:rFonts w:ascii="Times New Roman" w:hAnsi="Times New Roman" w:cs="Times New Roman"/>
          <w:sz w:val="24"/>
          <w:szCs w:val="24"/>
        </w:rPr>
        <w:t>now available at UT which can model more than 100 fracturing stages in a multi</w:t>
      </w:r>
      <w:r w:rsidR="009B0578">
        <w:rPr>
          <w:rFonts w:ascii="Times New Roman" w:hAnsi="Times New Roman" w:cs="Times New Roman"/>
          <w:sz w:val="24"/>
          <w:szCs w:val="24"/>
        </w:rPr>
        <w:t>-</w:t>
      </w:r>
      <w:r w:rsidR="00C22189" w:rsidRPr="00A46FE5">
        <w:rPr>
          <w:rFonts w:ascii="Times New Roman" w:hAnsi="Times New Roman" w:cs="Times New Roman"/>
          <w:sz w:val="24"/>
          <w:szCs w:val="24"/>
        </w:rPr>
        <w:t>well pad</w:t>
      </w:r>
      <w:r w:rsidR="007D256C">
        <w:rPr>
          <w:rFonts w:ascii="Times New Roman" w:hAnsi="Times New Roman" w:cs="Times New Roman"/>
          <w:sz w:val="24"/>
          <w:szCs w:val="24"/>
        </w:rPr>
        <w:t xml:space="preserve"> (Jacobs, T 2014)</w:t>
      </w:r>
      <w:r w:rsidR="00C22189" w:rsidRPr="00A46FE5">
        <w:rPr>
          <w:rFonts w:ascii="Times New Roman" w:hAnsi="Times New Roman" w:cs="Times New Roman"/>
          <w:sz w:val="24"/>
          <w:szCs w:val="24"/>
        </w:rPr>
        <w:t xml:space="preserve">. </w:t>
      </w:r>
    </w:p>
    <w:p w:rsidR="00215B0F" w:rsidRPr="00A46FE5" w:rsidRDefault="00913A0A" w:rsidP="009B0578">
      <w:pPr>
        <w:pBdr>
          <w:bottom w:val="single" w:sz="4" w:space="1" w:color="auto"/>
        </w:pBdr>
        <w:spacing w:line="360" w:lineRule="auto"/>
        <w:rPr>
          <w:rFonts w:ascii="Times New Roman" w:hAnsi="Times New Roman" w:cs="Times New Roman"/>
          <w:b/>
          <w:sz w:val="24"/>
          <w:szCs w:val="24"/>
        </w:rPr>
      </w:pPr>
      <w:r w:rsidRPr="00A46FE5">
        <w:rPr>
          <w:rFonts w:ascii="Times New Roman" w:hAnsi="Times New Roman" w:cs="Times New Roman"/>
          <w:b/>
          <w:sz w:val="24"/>
          <w:szCs w:val="24"/>
        </w:rPr>
        <w:lastRenderedPageBreak/>
        <w:t>M</w:t>
      </w:r>
      <w:r w:rsidR="00DF0595" w:rsidRPr="00A46FE5">
        <w:rPr>
          <w:rFonts w:ascii="Times New Roman" w:hAnsi="Times New Roman" w:cs="Times New Roman"/>
          <w:b/>
          <w:sz w:val="24"/>
          <w:szCs w:val="24"/>
        </w:rPr>
        <w:t xml:space="preserve">odeling </w:t>
      </w:r>
      <w:r w:rsidR="00534F82">
        <w:rPr>
          <w:rFonts w:ascii="Times New Roman" w:hAnsi="Times New Roman" w:cs="Times New Roman"/>
          <w:b/>
          <w:sz w:val="24"/>
          <w:szCs w:val="24"/>
        </w:rPr>
        <w:t>S</w:t>
      </w:r>
      <w:r w:rsidR="00DF0595" w:rsidRPr="00A46FE5">
        <w:rPr>
          <w:rFonts w:ascii="Times New Roman" w:hAnsi="Times New Roman" w:cs="Times New Roman"/>
          <w:b/>
          <w:sz w:val="24"/>
          <w:szCs w:val="24"/>
        </w:rPr>
        <w:t xml:space="preserve">trategy for </w:t>
      </w:r>
      <w:r w:rsidR="00534F82">
        <w:rPr>
          <w:rFonts w:ascii="Times New Roman" w:hAnsi="Times New Roman" w:cs="Times New Roman"/>
          <w:b/>
          <w:sz w:val="24"/>
          <w:szCs w:val="24"/>
        </w:rPr>
        <w:t>Z</w:t>
      </w:r>
      <w:r w:rsidR="00DF0595" w:rsidRPr="00A46FE5">
        <w:rPr>
          <w:rFonts w:ascii="Times New Roman" w:hAnsi="Times New Roman" w:cs="Times New Roman"/>
          <w:b/>
          <w:sz w:val="24"/>
          <w:szCs w:val="24"/>
        </w:rPr>
        <w:t xml:space="preserve">ipper </w:t>
      </w:r>
      <w:r w:rsidR="00534F82">
        <w:rPr>
          <w:rFonts w:ascii="Times New Roman" w:hAnsi="Times New Roman" w:cs="Times New Roman"/>
          <w:b/>
          <w:sz w:val="24"/>
          <w:szCs w:val="24"/>
        </w:rPr>
        <w:t>F</w:t>
      </w:r>
      <w:r w:rsidR="00DF0595" w:rsidRPr="00A46FE5">
        <w:rPr>
          <w:rFonts w:ascii="Times New Roman" w:hAnsi="Times New Roman" w:cs="Times New Roman"/>
          <w:b/>
          <w:sz w:val="24"/>
          <w:szCs w:val="24"/>
        </w:rPr>
        <w:t xml:space="preserve">ractures </w:t>
      </w:r>
    </w:p>
    <w:p w:rsidR="00C22189" w:rsidRPr="00004D9A" w:rsidRDefault="007D256C"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I</w:t>
      </w:r>
      <w:r w:rsidRPr="00004D9A">
        <w:rPr>
          <w:rFonts w:ascii="Times New Roman" w:hAnsi="Times New Roman" w:cs="Times New Roman"/>
          <w:sz w:val="24"/>
          <w:szCs w:val="24"/>
        </w:rPr>
        <w:t xml:space="preserve">t is </w:t>
      </w:r>
      <w:r w:rsidR="00534F82">
        <w:rPr>
          <w:rFonts w:ascii="Times New Roman" w:hAnsi="Times New Roman" w:cs="Times New Roman"/>
          <w:sz w:val="24"/>
          <w:szCs w:val="24"/>
        </w:rPr>
        <w:t xml:space="preserve">very </w:t>
      </w:r>
      <w:r w:rsidRPr="00004D9A">
        <w:rPr>
          <w:rFonts w:ascii="Times New Roman" w:hAnsi="Times New Roman" w:cs="Times New Roman"/>
          <w:sz w:val="24"/>
          <w:szCs w:val="24"/>
        </w:rPr>
        <w:t>challeng</w:t>
      </w:r>
      <w:r w:rsidR="00534F82">
        <w:rPr>
          <w:rFonts w:ascii="Times New Roman" w:hAnsi="Times New Roman" w:cs="Times New Roman"/>
          <w:sz w:val="24"/>
          <w:szCs w:val="24"/>
        </w:rPr>
        <w:t>ing</w:t>
      </w:r>
      <w:r>
        <w:rPr>
          <w:rFonts w:ascii="Times New Roman" w:hAnsi="Times New Roman" w:cs="Times New Roman"/>
          <w:sz w:val="24"/>
          <w:szCs w:val="24"/>
        </w:rPr>
        <w:t xml:space="preserve"> to make a perfect model for zipper f</w:t>
      </w:r>
      <w:r w:rsidR="00534F82">
        <w:rPr>
          <w:rFonts w:ascii="Times New Roman" w:hAnsi="Times New Roman" w:cs="Times New Roman"/>
          <w:sz w:val="24"/>
          <w:szCs w:val="24"/>
        </w:rPr>
        <w:t>r</w:t>
      </w:r>
      <w:r>
        <w:rPr>
          <w:rFonts w:ascii="Times New Roman" w:hAnsi="Times New Roman" w:cs="Times New Roman"/>
          <w:sz w:val="24"/>
          <w:szCs w:val="24"/>
        </w:rPr>
        <w:t xml:space="preserve">acture, </w:t>
      </w:r>
      <w:r w:rsidR="00C22189" w:rsidRPr="00004D9A">
        <w:rPr>
          <w:rFonts w:ascii="Times New Roman" w:hAnsi="Times New Roman" w:cs="Times New Roman"/>
          <w:sz w:val="24"/>
          <w:szCs w:val="24"/>
        </w:rPr>
        <w:t xml:space="preserve">monitor the stress interferences and fracture growth. The technique </w:t>
      </w:r>
      <w:r w:rsidR="003E1CC9" w:rsidRPr="00004D9A">
        <w:rPr>
          <w:rFonts w:ascii="Times New Roman" w:hAnsi="Times New Roman" w:cs="Times New Roman"/>
          <w:sz w:val="24"/>
          <w:szCs w:val="24"/>
        </w:rPr>
        <w:t>taught</w:t>
      </w:r>
      <w:r w:rsidR="00C22189" w:rsidRPr="00004D9A">
        <w:rPr>
          <w:rFonts w:ascii="Times New Roman" w:hAnsi="Times New Roman" w:cs="Times New Roman"/>
          <w:sz w:val="24"/>
          <w:szCs w:val="24"/>
        </w:rPr>
        <w:t xml:space="preserve"> by </w:t>
      </w:r>
      <w:r>
        <w:rPr>
          <w:rFonts w:ascii="Times New Roman" w:hAnsi="Times New Roman" w:cs="Times New Roman"/>
          <w:sz w:val="24"/>
          <w:szCs w:val="24"/>
        </w:rPr>
        <w:t>Manchanda in his</w:t>
      </w:r>
      <w:r w:rsidR="00C22189" w:rsidRPr="00004D9A">
        <w:rPr>
          <w:rFonts w:ascii="Times New Roman" w:hAnsi="Times New Roman" w:cs="Times New Roman"/>
          <w:sz w:val="24"/>
          <w:szCs w:val="24"/>
        </w:rPr>
        <w:t xml:space="preserve"> paper</w:t>
      </w:r>
      <w:r>
        <w:rPr>
          <w:rFonts w:ascii="Times New Roman" w:hAnsi="Times New Roman" w:cs="Times New Roman"/>
          <w:sz w:val="24"/>
          <w:szCs w:val="24"/>
        </w:rPr>
        <w:t xml:space="preserve"> (Manchanda et al. 2018)</w:t>
      </w:r>
      <w:r w:rsidR="00C22189" w:rsidRPr="00004D9A">
        <w:rPr>
          <w:rFonts w:ascii="Times New Roman" w:hAnsi="Times New Roman" w:cs="Times New Roman"/>
          <w:sz w:val="24"/>
          <w:szCs w:val="24"/>
        </w:rPr>
        <w:t xml:space="preserve"> to 3D model </w:t>
      </w:r>
      <w:r w:rsidR="008867B1" w:rsidRPr="00004D9A">
        <w:rPr>
          <w:rFonts w:ascii="Times New Roman" w:hAnsi="Times New Roman" w:cs="Times New Roman"/>
          <w:sz w:val="24"/>
          <w:szCs w:val="24"/>
        </w:rPr>
        <w:t xml:space="preserve">the </w:t>
      </w:r>
      <w:r w:rsidR="003E1CC9" w:rsidRPr="00004D9A">
        <w:rPr>
          <w:rFonts w:ascii="Times New Roman" w:hAnsi="Times New Roman" w:cs="Times New Roman"/>
          <w:sz w:val="24"/>
          <w:szCs w:val="24"/>
        </w:rPr>
        <w:t>fracture geometry by analyzing the pressure interference between fractured horizontal wells can be used to model zipper fractures. The pressure is measured in the monitor well when the offset well is fractured. The model captures the impact of a propagating hydraulic fracture on the pressure response observed in a fractured monitor well.</w:t>
      </w:r>
      <w:r w:rsidR="00C22189" w:rsidRPr="00004D9A">
        <w:rPr>
          <w:rFonts w:ascii="Times New Roman" w:hAnsi="Times New Roman" w:cs="Times New Roman"/>
          <w:sz w:val="24"/>
          <w:szCs w:val="24"/>
        </w:rPr>
        <w:t xml:space="preserve"> </w:t>
      </w:r>
      <w:r w:rsidR="00534F82">
        <w:rPr>
          <w:rFonts w:ascii="Times New Roman" w:hAnsi="Times New Roman" w:cs="Times New Roman"/>
          <w:sz w:val="24"/>
          <w:szCs w:val="24"/>
        </w:rPr>
        <w:t>W</w:t>
      </w:r>
      <w:r w:rsidR="00C86A76" w:rsidRPr="00004D9A">
        <w:rPr>
          <w:rFonts w:ascii="Times New Roman" w:hAnsi="Times New Roman" w:cs="Times New Roman"/>
          <w:sz w:val="24"/>
          <w:szCs w:val="24"/>
        </w:rPr>
        <w:t xml:space="preserve">hen treating each stage in the </w:t>
      </w:r>
      <w:r w:rsidR="008867B1" w:rsidRPr="00004D9A">
        <w:rPr>
          <w:rFonts w:ascii="Times New Roman" w:hAnsi="Times New Roman" w:cs="Times New Roman"/>
          <w:sz w:val="24"/>
          <w:szCs w:val="24"/>
        </w:rPr>
        <w:t>zipper sequence</w:t>
      </w:r>
      <w:r w:rsidR="00C86A76" w:rsidRPr="00004D9A">
        <w:rPr>
          <w:rFonts w:ascii="Times New Roman" w:hAnsi="Times New Roman" w:cs="Times New Roman"/>
          <w:sz w:val="24"/>
          <w:szCs w:val="24"/>
        </w:rPr>
        <w:t xml:space="preserve">, the </w:t>
      </w:r>
      <w:r w:rsidR="008867B1" w:rsidRPr="00004D9A">
        <w:rPr>
          <w:rFonts w:ascii="Times New Roman" w:hAnsi="Times New Roman" w:cs="Times New Roman"/>
          <w:sz w:val="24"/>
          <w:szCs w:val="24"/>
        </w:rPr>
        <w:t>pressure response can be measured.</w:t>
      </w:r>
      <w:r w:rsidR="00913A0A" w:rsidRPr="00004D9A">
        <w:rPr>
          <w:rFonts w:ascii="Times New Roman" w:hAnsi="Times New Roman" w:cs="Times New Roman"/>
          <w:sz w:val="24"/>
          <w:szCs w:val="24"/>
        </w:rPr>
        <w:t xml:space="preserve"> The propagating fracture creates a pressure difference in the monitor by squeezing the fluid in the fracture of the monitor well. The</w:t>
      </w:r>
      <w:r w:rsidR="003E1CC9" w:rsidRPr="00004D9A">
        <w:rPr>
          <w:rFonts w:ascii="Times New Roman" w:hAnsi="Times New Roman" w:cs="Times New Roman"/>
          <w:sz w:val="24"/>
          <w:szCs w:val="24"/>
        </w:rPr>
        <w:t xml:space="preserve"> detail</w:t>
      </w:r>
      <w:r w:rsidR="008867B1" w:rsidRPr="00004D9A">
        <w:rPr>
          <w:rFonts w:ascii="Times New Roman" w:hAnsi="Times New Roman" w:cs="Times New Roman"/>
          <w:sz w:val="24"/>
          <w:szCs w:val="24"/>
        </w:rPr>
        <w:t>ed</w:t>
      </w:r>
      <w:r w:rsidR="003E1CC9" w:rsidRPr="00004D9A">
        <w:rPr>
          <w:rFonts w:ascii="Times New Roman" w:hAnsi="Times New Roman" w:cs="Times New Roman"/>
          <w:sz w:val="24"/>
          <w:szCs w:val="24"/>
        </w:rPr>
        <w:t xml:space="preserve"> study </w:t>
      </w:r>
      <w:r w:rsidR="00C86A76" w:rsidRPr="00004D9A">
        <w:rPr>
          <w:rFonts w:ascii="Times New Roman" w:hAnsi="Times New Roman" w:cs="Times New Roman"/>
          <w:sz w:val="24"/>
          <w:szCs w:val="24"/>
        </w:rPr>
        <w:t xml:space="preserve">of the model </w:t>
      </w:r>
      <w:r w:rsidR="003E1CC9" w:rsidRPr="00004D9A">
        <w:rPr>
          <w:rFonts w:ascii="Times New Roman" w:hAnsi="Times New Roman" w:cs="Times New Roman"/>
          <w:sz w:val="24"/>
          <w:szCs w:val="24"/>
        </w:rPr>
        <w:t>can be found in the paper mentioned above.</w:t>
      </w:r>
    </w:p>
    <w:p w:rsidR="009B7427" w:rsidRPr="009B0578" w:rsidRDefault="00423739" w:rsidP="009B0578">
      <w:pPr>
        <w:pBdr>
          <w:bottom w:val="single" w:sz="4" w:space="1" w:color="auto"/>
        </w:pBdr>
        <w:spacing w:line="360" w:lineRule="auto"/>
        <w:rPr>
          <w:rFonts w:ascii="Times New Roman" w:hAnsi="Times New Roman" w:cs="Times New Roman"/>
          <w:b/>
          <w:sz w:val="24"/>
          <w:szCs w:val="24"/>
        </w:rPr>
      </w:pPr>
      <w:r w:rsidRPr="009B0578">
        <w:rPr>
          <w:rFonts w:ascii="Times New Roman" w:hAnsi="Times New Roman" w:cs="Times New Roman"/>
          <w:b/>
          <w:sz w:val="24"/>
          <w:szCs w:val="24"/>
        </w:rPr>
        <w:t>Conclusion</w:t>
      </w:r>
    </w:p>
    <w:p w:rsidR="007D256C" w:rsidRPr="007D256C" w:rsidRDefault="009B7427" w:rsidP="009F2768">
      <w:pPr>
        <w:spacing w:line="360" w:lineRule="auto"/>
        <w:ind w:firstLine="720"/>
        <w:rPr>
          <w:rFonts w:ascii="Times New Roman" w:hAnsi="Times New Roman" w:cs="Times New Roman"/>
          <w:sz w:val="24"/>
          <w:szCs w:val="24"/>
        </w:rPr>
      </w:pPr>
      <w:r>
        <w:rPr>
          <w:rFonts w:ascii="Times New Roman" w:hAnsi="Times New Roman" w:cs="Times New Roman"/>
          <w:sz w:val="24"/>
          <w:szCs w:val="24"/>
        </w:rPr>
        <w:t>With moving technology in multi-well completion, industry is moving more towards the o</w:t>
      </w:r>
      <w:r w:rsidR="004D1CC0">
        <w:rPr>
          <w:rFonts w:ascii="Times New Roman" w:hAnsi="Times New Roman" w:cs="Times New Roman"/>
          <w:sz w:val="24"/>
          <w:szCs w:val="24"/>
        </w:rPr>
        <w:t>ptimization</w:t>
      </w:r>
      <w:r>
        <w:rPr>
          <w:rFonts w:ascii="Times New Roman" w:hAnsi="Times New Roman" w:cs="Times New Roman"/>
          <w:sz w:val="24"/>
          <w:szCs w:val="24"/>
        </w:rPr>
        <w:t xml:space="preserve"> and </w:t>
      </w:r>
      <w:r w:rsidR="004D1CC0">
        <w:rPr>
          <w:rFonts w:ascii="Times New Roman" w:hAnsi="Times New Roman" w:cs="Times New Roman"/>
          <w:sz w:val="24"/>
          <w:szCs w:val="24"/>
        </w:rPr>
        <w:t>operational efficiency</w:t>
      </w:r>
      <w:r>
        <w:rPr>
          <w:rFonts w:ascii="Times New Roman" w:hAnsi="Times New Roman" w:cs="Times New Roman"/>
          <w:sz w:val="24"/>
          <w:szCs w:val="24"/>
        </w:rPr>
        <w:t xml:space="preserve">. Zipper fracturing has recently been a big success in the industry but the science behind its success is poorly understood. </w:t>
      </w:r>
      <w:r w:rsidR="004114F8">
        <w:rPr>
          <w:rFonts w:ascii="Times New Roman" w:hAnsi="Times New Roman" w:cs="Times New Roman"/>
          <w:sz w:val="24"/>
          <w:szCs w:val="24"/>
        </w:rPr>
        <w:t xml:space="preserve">The zipper fracturing technique can be optimized </w:t>
      </w:r>
      <w:r w:rsidR="00534F82">
        <w:rPr>
          <w:rFonts w:ascii="Times New Roman" w:hAnsi="Times New Roman" w:cs="Times New Roman"/>
          <w:sz w:val="24"/>
          <w:szCs w:val="24"/>
        </w:rPr>
        <w:t>if a proper understanding can be obtained</w:t>
      </w:r>
      <w:r w:rsidR="004114F8">
        <w:rPr>
          <w:rFonts w:ascii="Times New Roman" w:hAnsi="Times New Roman" w:cs="Times New Roman"/>
          <w:sz w:val="24"/>
          <w:szCs w:val="24"/>
        </w:rPr>
        <w:t xml:space="preserve">. </w:t>
      </w:r>
      <w:r w:rsidR="006D4CB9">
        <w:rPr>
          <w:rFonts w:ascii="Times New Roman" w:hAnsi="Times New Roman" w:cs="Times New Roman"/>
          <w:sz w:val="24"/>
          <w:szCs w:val="24"/>
        </w:rPr>
        <w:t>The stress shadow plays important role in understanding the zipper fracturing technique. Stress shadow is controlled by spacing, fracture height</w:t>
      </w:r>
      <w:r w:rsidR="007D256C">
        <w:rPr>
          <w:rFonts w:ascii="Times New Roman" w:hAnsi="Times New Roman" w:cs="Times New Roman"/>
          <w:sz w:val="24"/>
          <w:szCs w:val="24"/>
        </w:rPr>
        <w:t>, fracture width</w:t>
      </w:r>
      <w:r w:rsidR="00534F82">
        <w:rPr>
          <w:rFonts w:ascii="Times New Roman" w:hAnsi="Times New Roman" w:cs="Times New Roman"/>
          <w:sz w:val="24"/>
          <w:szCs w:val="24"/>
        </w:rPr>
        <w:t xml:space="preserve">, </w:t>
      </w:r>
      <w:r w:rsidR="006D4CB9">
        <w:rPr>
          <w:rFonts w:ascii="Times New Roman" w:hAnsi="Times New Roman" w:cs="Times New Roman"/>
          <w:sz w:val="24"/>
          <w:szCs w:val="24"/>
        </w:rPr>
        <w:t>and most importantly</w:t>
      </w:r>
      <w:r w:rsidR="00534F82">
        <w:rPr>
          <w:rFonts w:ascii="Times New Roman" w:hAnsi="Times New Roman" w:cs="Times New Roman"/>
          <w:sz w:val="24"/>
          <w:szCs w:val="24"/>
        </w:rPr>
        <w:t>,</w:t>
      </w:r>
      <w:r w:rsidR="006D4CB9">
        <w:rPr>
          <w:rFonts w:ascii="Times New Roman" w:hAnsi="Times New Roman" w:cs="Times New Roman"/>
          <w:sz w:val="24"/>
          <w:szCs w:val="24"/>
        </w:rPr>
        <w:t xml:space="preserve"> time. </w:t>
      </w:r>
      <w:r w:rsidR="004114F8">
        <w:rPr>
          <w:rFonts w:ascii="Times New Roman" w:hAnsi="Times New Roman" w:cs="Times New Roman"/>
          <w:sz w:val="24"/>
          <w:szCs w:val="24"/>
        </w:rPr>
        <w:t xml:space="preserve">The reasons </w:t>
      </w:r>
      <w:r w:rsidR="007D256C">
        <w:rPr>
          <w:rFonts w:ascii="Times New Roman" w:hAnsi="Times New Roman" w:cs="Times New Roman"/>
          <w:sz w:val="24"/>
          <w:szCs w:val="24"/>
        </w:rPr>
        <w:t xml:space="preserve">for its </w:t>
      </w:r>
      <w:r w:rsidR="004114F8">
        <w:rPr>
          <w:rFonts w:ascii="Times New Roman" w:hAnsi="Times New Roman" w:cs="Times New Roman"/>
          <w:sz w:val="24"/>
          <w:szCs w:val="24"/>
        </w:rPr>
        <w:t xml:space="preserve">success </w:t>
      </w:r>
      <w:r w:rsidR="007D256C">
        <w:rPr>
          <w:rFonts w:ascii="Times New Roman" w:hAnsi="Times New Roman" w:cs="Times New Roman"/>
          <w:sz w:val="24"/>
          <w:szCs w:val="24"/>
        </w:rPr>
        <w:t>is</w:t>
      </w:r>
      <w:r w:rsidR="004114F8">
        <w:rPr>
          <w:rFonts w:ascii="Times New Roman" w:hAnsi="Times New Roman" w:cs="Times New Roman"/>
          <w:sz w:val="24"/>
          <w:szCs w:val="24"/>
        </w:rPr>
        <w:t xml:space="preserve"> the time</w:t>
      </w:r>
      <w:r w:rsidR="00534F82">
        <w:rPr>
          <w:rFonts w:ascii="Times New Roman" w:hAnsi="Times New Roman" w:cs="Times New Roman"/>
          <w:sz w:val="24"/>
          <w:szCs w:val="24"/>
        </w:rPr>
        <w:t>-</w:t>
      </w:r>
      <w:r w:rsidR="004114F8">
        <w:rPr>
          <w:rFonts w:ascii="Times New Roman" w:hAnsi="Times New Roman" w:cs="Times New Roman"/>
          <w:sz w:val="24"/>
          <w:szCs w:val="24"/>
        </w:rPr>
        <w:t>dependent stress shadow due to closure of IU fractures</w:t>
      </w:r>
      <w:r w:rsidR="00FB1013">
        <w:rPr>
          <w:rFonts w:ascii="Times New Roman" w:hAnsi="Times New Roman" w:cs="Times New Roman"/>
          <w:sz w:val="24"/>
          <w:szCs w:val="24"/>
        </w:rPr>
        <w:t>,</w:t>
      </w:r>
      <w:r w:rsidR="004114F8">
        <w:rPr>
          <w:rFonts w:ascii="Times New Roman" w:hAnsi="Times New Roman" w:cs="Times New Roman"/>
          <w:sz w:val="24"/>
          <w:szCs w:val="24"/>
        </w:rPr>
        <w:t xml:space="preserve"> as the fluids leaks off overtime. The IU fractures are usually developed due to heterogeneity (natural fractures, fissures, faults) in the formation. </w:t>
      </w:r>
      <w:r w:rsidR="006D4CB9">
        <w:rPr>
          <w:rFonts w:ascii="Times New Roman" w:hAnsi="Times New Roman" w:cs="Times New Roman"/>
          <w:sz w:val="24"/>
          <w:szCs w:val="24"/>
        </w:rPr>
        <w:t xml:space="preserve">The studies presented above have shown that IU fractures reduces </w:t>
      </w:r>
      <w:r w:rsidR="00FB1013">
        <w:rPr>
          <w:rFonts w:ascii="Times New Roman" w:hAnsi="Times New Roman" w:cs="Times New Roman"/>
          <w:sz w:val="24"/>
          <w:szCs w:val="24"/>
        </w:rPr>
        <w:t xml:space="preserve">the </w:t>
      </w:r>
      <w:r w:rsidR="006D4CB9">
        <w:rPr>
          <w:rFonts w:ascii="Times New Roman" w:hAnsi="Times New Roman" w:cs="Times New Roman"/>
          <w:sz w:val="24"/>
          <w:szCs w:val="24"/>
        </w:rPr>
        <w:t xml:space="preserve">stress shadow when they close, which reduces the fracture interactions between the adjacent stages of each well. The sequencing strategies are developed </w:t>
      </w:r>
      <w:r w:rsidR="00FB1013">
        <w:rPr>
          <w:rFonts w:ascii="Times New Roman" w:hAnsi="Times New Roman" w:cs="Times New Roman"/>
          <w:sz w:val="24"/>
          <w:szCs w:val="24"/>
        </w:rPr>
        <w:t>based on</w:t>
      </w:r>
      <w:r w:rsidR="006D4CB9">
        <w:rPr>
          <w:rFonts w:ascii="Times New Roman" w:hAnsi="Times New Roman" w:cs="Times New Roman"/>
          <w:sz w:val="24"/>
          <w:szCs w:val="24"/>
        </w:rPr>
        <w:t xml:space="preserve"> </w:t>
      </w:r>
      <w:r w:rsidR="00FB1013">
        <w:rPr>
          <w:rFonts w:ascii="Times New Roman" w:hAnsi="Times New Roman" w:cs="Times New Roman"/>
          <w:sz w:val="24"/>
          <w:szCs w:val="24"/>
        </w:rPr>
        <w:t>this important phenomenon</w:t>
      </w:r>
      <w:r w:rsidR="006D4CB9">
        <w:rPr>
          <w:rFonts w:ascii="Times New Roman" w:hAnsi="Times New Roman" w:cs="Times New Roman"/>
          <w:sz w:val="24"/>
          <w:szCs w:val="24"/>
        </w:rPr>
        <w:t xml:space="preserve">. The strategies used today are double, triple, and quadruple zipper and lagging staggered double and triple zippers. The field tests have shown that the lagging staggered double and triple zipper show better production than just </w:t>
      </w:r>
      <w:r w:rsidR="00FB1013">
        <w:rPr>
          <w:rFonts w:ascii="Times New Roman" w:hAnsi="Times New Roman" w:cs="Times New Roman"/>
          <w:sz w:val="24"/>
          <w:szCs w:val="24"/>
        </w:rPr>
        <w:t xml:space="preserve">the </w:t>
      </w:r>
      <w:r w:rsidR="006D4CB9">
        <w:rPr>
          <w:rFonts w:ascii="Times New Roman" w:hAnsi="Times New Roman" w:cs="Times New Roman"/>
          <w:sz w:val="24"/>
          <w:szCs w:val="24"/>
        </w:rPr>
        <w:t>double and triple zipper.</w:t>
      </w:r>
      <w:r w:rsidR="00004D9A">
        <w:rPr>
          <w:rFonts w:ascii="Times New Roman" w:hAnsi="Times New Roman" w:cs="Times New Roman"/>
          <w:sz w:val="24"/>
          <w:szCs w:val="24"/>
        </w:rPr>
        <w:t xml:space="preserve"> Major challenges and limitation that zipper fracturing faces today </w:t>
      </w:r>
      <w:r w:rsidR="007D256C">
        <w:rPr>
          <w:rFonts w:ascii="Times New Roman" w:hAnsi="Times New Roman" w:cs="Times New Roman"/>
          <w:sz w:val="24"/>
          <w:szCs w:val="24"/>
        </w:rPr>
        <w:t>is</w:t>
      </w:r>
      <w:r w:rsidR="00004D9A">
        <w:rPr>
          <w:rFonts w:ascii="Times New Roman" w:hAnsi="Times New Roman" w:cs="Times New Roman"/>
          <w:sz w:val="24"/>
          <w:szCs w:val="24"/>
        </w:rPr>
        <w:t xml:space="preserve"> the need for high</w:t>
      </w:r>
      <w:r w:rsidR="00FB1013">
        <w:rPr>
          <w:rFonts w:ascii="Times New Roman" w:hAnsi="Times New Roman" w:cs="Times New Roman"/>
          <w:sz w:val="24"/>
          <w:szCs w:val="24"/>
        </w:rPr>
        <w:t>-</w:t>
      </w:r>
      <w:r w:rsidR="00004D9A">
        <w:rPr>
          <w:rFonts w:ascii="Times New Roman" w:hAnsi="Times New Roman" w:cs="Times New Roman"/>
          <w:sz w:val="24"/>
          <w:szCs w:val="24"/>
        </w:rPr>
        <w:t xml:space="preserve">horsepower pumps, </w:t>
      </w:r>
      <w:r w:rsidR="00950453">
        <w:rPr>
          <w:rFonts w:ascii="Times New Roman" w:hAnsi="Times New Roman" w:cs="Times New Roman"/>
          <w:sz w:val="24"/>
          <w:szCs w:val="24"/>
        </w:rPr>
        <w:t>huge capital</w:t>
      </w:r>
      <w:r w:rsidR="00FB1013">
        <w:rPr>
          <w:rFonts w:ascii="Times New Roman" w:hAnsi="Times New Roman" w:cs="Times New Roman"/>
          <w:sz w:val="24"/>
          <w:szCs w:val="24"/>
        </w:rPr>
        <w:t xml:space="preserve">, </w:t>
      </w:r>
      <w:r w:rsidR="00950453">
        <w:rPr>
          <w:rFonts w:ascii="Times New Roman" w:hAnsi="Times New Roman" w:cs="Times New Roman"/>
          <w:sz w:val="24"/>
          <w:szCs w:val="24"/>
        </w:rPr>
        <w:t>and maintenance. Fracture discontinuities are still a major problem when understanding this technique</w:t>
      </w:r>
      <w:r w:rsidR="00FB1013">
        <w:rPr>
          <w:rFonts w:ascii="Times New Roman" w:hAnsi="Times New Roman" w:cs="Times New Roman"/>
          <w:sz w:val="24"/>
          <w:szCs w:val="24"/>
        </w:rPr>
        <w:t xml:space="preserve">, </w:t>
      </w:r>
      <w:r w:rsidR="00950453">
        <w:rPr>
          <w:rFonts w:ascii="Times New Roman" w:hAnsi="Times New Roman" w:cs="Times New Roman"/>
          <w:sz w:val="24"/>
          <w:szCs w:val="24"/>
        </w:rPr>
        <w:t xml:space="preserve">and, therefore, geological heterogeneity </w:t>
      </w:r>
      <w:r w:rsidR="00FB1013">
        <w:rPr>
          <w:rFonts w:ascii="Times New Roman" w:hAnsi="Times New Roman" w:cs="Times New Roman"/>
          <w:sz w:val="24"/>
          <w:szCs w:val="24"/>
        </w:rPr>
        <w:t>needs to be studied</w:t>
      </w:r>
      <w:r w:rsidR="00950453">
        <w:rPr>
          <w:rFonts w:ascii="Times New Roman" w:hAnsi="Times New Roman" w:cs="Times New Roman"/>
          <w:sz w:val="24"/>
          <w:szCs w:val="24"/>
        </w:rPr>
        <w:t xml:space="preserve"> and developed more to further optimize the technique. The fast growing research and studies have shown innovative </w:t>
      </w:r>
      <w:r w:rsidR="00950453">
        <w:rPr>
          <w:rFonts w:ascii="Times New Roman" w:hAnsi="Times New Roman" w:cs="Times New Roman"/>
          <w:sz w:val="24"/>
          <w:szCs w:val="24"/>
        </w:rPr>
        <w:lastRenderedPageBreak/>
        <w:t>designs</w:t>
      </w:r>
      <w:r w:rsidR="00FB1013">
        <w:rPr>
          <w:rFonts w:ascii="Times New Roman" w:hAnsi="Times New Roman" w:cs="Times New Roman"/>
          <w:sz w:val="24"/>
          <w:szCs w:val="24"/>
        </w:rPr>
        <w:t>,</w:t>
      </w:r>
      <w:r w:rsidR="00950453">
        <w:rPr>
          <w:rFonts w:ascii="Times New Roman" w:hAnsi="Times New Roman" w:cs="Times New Roman"/>
          <w:sz w:val="24"/>
          <w:szCs w:val="24"/>
        </w:rPr>
        <w:t xml:space="preserve"> and </w:t>
      </w:r>
      <w:r w:rsidR="00FB1013">
        <w:rPr>
          <w:rFonts w:ascii="Times New Roman" w:hAnsi="Times New Roman" w:cs="Times New Roman"/>
          <w:sz w:val="24"/>
          <w:szCs w:val="24"/>
        </w:rPr>
        <w:t>at this</w:t>
      </w:r>
      <w:r w:rsidR="00950453">
        <w:rPr>
          <w:rFonts w:ascii="Times New Roman" w:hAnsi="Times New Roman" w:cs="Times New Roman"/>
          <w:sz w:val="24"/>
          <w:szCs w:val="24"/>
        </w:rPr>
        <w:t xml:space="preserve"> pace</w:t>
      </w:r>
      <w:r w:rsidR="00FB1013">
        <w:rPr>
          <w:rFonts w:ascii="Times New Roman" w:hAnsi="Times New Roman" w:cs="Times New Roman"/>
          <w:sz w:val="24"/>
          <w:szCs w:val="24"/>
        </w:rPr>
        <w:t>,</w:t>
      </w:r>
      <w:r w:rsidR="00950453">
        <w:rPr>
          <w:rFonts w:ascii="Times New Roman" w:hAnsi="Times New Roman" w:cs="Times New Roman"/>
          <w:sz w:val="24"/>
          <w:szCs w:val="24"/>
        </w:rPr>
        <w:t xml:space="preserve"> I believe the efficiency of this technique will increase</w:t>
      </w:r>
      <w:r w:rsidR="007D256C">
        <w:rPr>
          <w:rFonts w:ascii="Times New Roman" w:hAnsi="Times New Roman" w:cs="Times New Roman"/>
          <w:sz w:val="24"/>
          <w:szCs w:val="24"/>
        </w:rPr>
        <w:t xml:space="preserve"> significantly</w:t>
      </w:r>
      <w:r w:rsidR="00950453">
        <w:rPr>
          <w:rFonts w:ascii="Times New Roman" w:hAnsi="Times New Roman" w:cs="Times New Roman"/>
          <w:sz w:val="24"/>
          <w:szCs w:val="24"/>
        </w:rPr>
        <w:t xml:space="preserve"> in future.</w:t>
      </w:r>
    </w:p>
    <w:p w:rsidR="009E1E6B" w:rsidRPr="004D1CC0" w:rsidRDefault="00423739" w:rsidP="009B0578">
      <w:pPr>
        <w:pBdr>
          <w:bottom w:val="single" w:sz="4" w:space="1" w:color="auto"/>
        </w:pBdr>
        <w:spacing w:line="360" w:lineRule="auto"/>
        <w:rPr>
          <w:rFonts w:ascii="Times New Roman" w:hAnsi="Times New Roman" w:cs="Times New Roman"/>
          <w:b/>
          <w:sz w:val="24"/>
          <w:szCs w:val="24"/>
        </w:rPr>
      </w:pPr>
      <w:r w:rsidRPr="00423739">
        <w:rPr>
          <w:rFonts w:ascii="Times New Roman" w:hAnsi="Times New Roman" w:cs="Times New Roman"/>
          <w:b/>
          <w:sz w:val="24"/>
          <w:szCs w:val="24"/>
        </w:rPr>
        <w:t>References</w:t>
      </w:r>
    </w:p>
    <w:p w:rsidR="009E1E6B" w:rsidRPr="008A6B95" w:rsidRDefault="009E1E6B" w:rsidP="009E1E6B">
      <w:pPr>
        <w:spacing w:after="0" w:line="240" w:lineRule="auto"/>
        <w:rPr>
          <w:rFonts w:ascii="Times New Roman" w:eastAsia="Times New Roman" w:hAnsi="Times New Roman" w:cs="Times New Roman"/>
          <w:shd w:val="clear" w:color="auto" w:fill="FFFFFF"/>
        </w:rPr>
      </w:pPr>
      <w:r w:rsidRPr="008A6B95">
        <w:rPr>
          <w:rFonts w:ascii="Times New Roman" w:eastAsia="Times New Roman" w:hAnsi="Times New Roman" w:cs="Times New Roman"/>
          <w:shd w:val="clear" w:color="auto" w:fill="FFFFFF"/>
        </w:rPr>
        <w:t>Jacobs, T. (2014, October 1). The Shale Evolution: Zipper Fracture Takes Hold. Society of Petroleum Engineers. doi:10.2118/1014-0060-JPT</w:t>
      </w:r>
    </w:p>
    <w:p w:rsidR="009E1E6B" w:rsidRPr="008A6B95" w:rsidRDefault="009E1E6B" w:rsidP="009E1E6B">
      <w:pPr>
        <w:spacing w:after="0" w:line="240" w:lineRule="auto"/>
        <w:rPr>
          <w:rFonts w:ascii="Times New Roman" w:eastAsia="Times New Roman" w:hAnsi="Times New Roman" w:cs="Times New Roman"/>
          <w:shd w:val="clear" w:color="auto" w:fill="FFFFFF"/>
        </w:rPr>
      </w:pPr>
    </w:p>
    <w:p w:rsidR="004D1CC0" w:rsidRPr="008A6B95" w:rsidRDefault="004D1CC0" w:rsidP="004D1CC0">
      <w:pPr>
        <w:spacing w:after="0" w:line="240" w:lineRule="auto"/>
        <w:rPr>
          <w:rFonts w:ascii="Times New Roman" w:eastAsia="Times New Roman" w:hAnsi="Times New Roman" w:cs="Times New Roman"/>
        </w:rPr>
      </w:pPr>
      <w:r w:rsidRPr="008A6B95">
        <w:rPr>
          <w:rFonts w:ascii="Times New Roman" w:eastAsia="Times New Roman" w:hAnsi="Times New Roman" w:cs="Times New Roman"/>
          <w:shd w:val="clear" w:color="auto" w:fill="FFFFFF"/>
        </w:rPr>
        <w:t>Manchanda, R., &amp; Sharma, M. M. (2013, September 30). Time-Delayed Fracturing: A New Strategy in Multi-Stage, Multi-Well Pad Fracturing. Society of Petroleum Engineers. doi:10.2118/166489-MS</w:t>
      </w:r>
    </w:p>
    <w:p w:rsidR="004D1CC0" w:rsidRPr="008A6B95" w:rsidRDefault="004D1CC0" w:rsidP="004D1CC0">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4D1CC0" w:rsidRPr="008A6B95" w:rsidTr="009F2768">
        <w:tc>
          <w:tcPr>
            <w:tcW w:w="0" w:type="auto"/>
            <w:vAlign w:val="center"/>
            <w:hideMark/>
          </w:tcPr>
          <w:p w:rsidR="004D1CC0" w:rsidRPr="008A6B95" w:rsidRDefault="004D1CC0" w:rsidP="009F2768">
            <w:pPr>
              <w:spacing w:after="0" w:line="240" w:lineRule="auto"/>
              <w:rPr>
                <w:rFonts w:ascii="Times New Roman" w:eastAsia="Times New Roman" w:hAnsi="Times New Roman" w:cs="Times New Roman"/>
              </w:rPr>
            </w:pPr>
            <w:r w:rsidRPr="008A6B95">
              <w:rPr>
                <w:rFonts w:ascii="Times New Roman" w:eastAsia="Times New Roman" w:hAnsi="Times New Roman" w:cs="Times New Roman"/>
              </w:rPr>
              <w:t xml:space="preserve">Manchanda, R., Sharma, M. M., &amp; </w:t>
            </w:r>
            <w:proofErr w:type="spellStart"/>
            <w:r w:rsidRPr="008A6B95">
              <w:rPr>
                <w:rFonts w:ascii="Times New Roman" w:eastAsia="Times New Roman" w:hAnsi="Times New Roman" w:cs="Times New Roman"/>
              </w:rPr>
              <w:t>Holzhauser</w:t>
            </w:r>
            <w:proofErr w:type="spellEnd"/>
            <w:r w:rsidRPr="008A6B95">
              <w:rPr>
                <w:rFonts w:ascii="Times New Roman" w:eastAsia="Times New Roman" w:hAnsi="Times New Roman" w:cs="Times New Roman"/>
              </w:rPr>
              <w:t>, S. (2014, November 1). Time-Dependent Fracture-Interference Effects in Pad Wells. Society of Petroleum Engineers. doi:10.2118/164534-PA</w:t>
            </w:r>
          </w:p>
        </w:tc>
      </w:tr>
    </w:tbl>
    <w:p w:rsidR="004D1CC0" w:rsidRPr="008A6B95" w:rsidRDefault="004D1CC0" w:rsidP="009E1E6B">
      <w:pPr>
        <w:spacing w:after="0" w:line="240" w:lineRule="auto"/>
        <w:rPr>
          <w:rFonts w:ascii="Times New Roman" w:eastAsia="Times New Roman" w:hAnsi="Times New Roman" w:cs="Times New Roman"/>
          <w:shd w:val="clear" w:color="auto" w:fill="FFFFFF"/>
        </w:rPr>
      </w:pPr>
    </w:p>
    <w:p w:rsidR="004D1CC0" w:rsidRPr="008A6B95" w:rsidRDefault="004D1CC0" w:rsidP="004D1CC0">
      <w:pPr>
        <w:spacing w:after="0" w:line="240" w:lineRule="auto"/>
        <w:rPr>
          <w:rFonts w:ascii="Times New Roman" w:eastAsia="Times New Roman" w:hAnsi="Times New Roman" w:cs="Times New Roman"/>
        </w:rPr>
      </w:pPr>
      <w:r w:rsidRPr="008A6B95">
        <w:rPr>
          <w:rFonts w:ascii="Times New Roman" w:eastAsia="Times New Roman" w:hAnsi="Times New Roman" w:cs="Times New Roman"/>
          <w:shd w:val="clear" w:color="auto" w:fill="FFFFFF"/>
        </w:rPr>
        <w:t xml:space="preserve">Nagel, N., </w:t>
      </w:r>
      <w:proofErr w:type="spellStart"/>
      <w:r w:rsidRPr="008A6B95">
        <w:rPr>
          <w:rFonts w:ascii="Times New Roman" w:eastAsia="Times New Roman" w:hAnsi="Times New Roman" w:cs="Times New Roman"/>
          <w:shd w:val="clear" w:color="auto" w:fill="FFFFFF"/>
        </w:rPr>
        <w:t>Sheibani</w:t>
      </w:r>
      <w:proofErr w:type="spellEnd"/>
      <w:r w:rsidRPr="008A6B95">
        <w:rPr>
          <w:rFonts w:ascii="Times New Roman" w:eastAsia="Times New Roman" w:hAnsi="Times New Roman" w:cs="Times New Roman"/>
          <w:shd w:val="clear" w:color="auto" w:fill="FFFFFF"/>
        </w:rPr>
        <w:t xml:space="preserve">, F., Lee, B., </w:t>
      </w:r>
      <w:proofErr w:type="spellStart"/>
      <w:r w:rsidRPr="008A6B95">
        <w:rPr>
          <w:rFonts w:ascii="Times New Roman" w:eastAsia="Times New Roman" w:hAnsi="Times New Roman" w:cs="Times New Roman"/>
          <w:shd w:val="clear" w:color="auto" w:fill="FFFFFF"/>
        </w:rPr>
        <w:t>Agharazi</w:t>
      </w:r>
      <w:proofErr w:type="spellEnd"/>
      <w:r w:rsidRPr="008A6B95">
        <w:rPr>
          <w:rFonts w:ascii="Times New Roman" w:eastAsia="Times New Roman" w:hAnsi="Times New Roman" w:cs="Times New Roman"/>
          <w:shd w:val="clear" w:color="auto" w:fill="FFFFFF"/>
        </w:rPr>
        <w:t>, A., &amp; Zhang, F. (2014, February 4). Fully-Coupled Numerical Evaluations of Multiwell Completion Schemes: The Critical Role of In-Situ Pressure Changes and Well Configuration. Society of Petroleum Engineers. doi:10.2118/168581-MS</w:t>
      </w:r>
    </w:p>
    <w:p w:rsidR="004D1CC0" w:rsidRPr="008A6B95" w:rsidRDefault="004D1CC0" w:rsidP="004D1CC0">
      <w:pPr>
        <w:spacing w:after="0" w:line="240" w:lineRule="auto"/>
        <w:rPr>
          <w:rFonts w:ascii="Times New Roman" w:eastAsia="Times New Roman" w:hAnsi="Times New Roman" w:cs="Times New Roman"/>
        </w:rPr>
      </w:pPr>
    </w:p>
    <w:p w:rsidR="004D1CC0" w:rsidRPr="008A6B95" w:rsidRDefault="004D1CC0" w:rsidP="004D1CC0">
      <w:pPr>
        <w:spacing w:after="0" w:line="240" w:lineRule="auto"/>
        <w:rPr>
          <w:rFonts w:ascii="Times New Roman" w:eastAsia="Times New Roman" w:hAnsi="Times New Roman" w:cs="Times New Roman"/>
          <w:shd w:val="clear" w:color="auto" w:fill="FFFFFF"/>
        </w:rPr>
      </w:pPr>
      <w:r w:rsidRPr="008A6B95">
        <w:rPr>
          <w:rFonts w:ascii="Times New Roman" w:eastAsia="Times New Roman" w:hAnsi="Times New Roman" w:cs="Times New Roman"/>
          <w:shd w:val="clear" w:color="auto" w:fill="FFFFFF"/>
        </w:rPr>
        <w:t>Nagel, N. B., Zhang, F., Sanchez-Nagel, M. A., &amp; Lee, B. (2013, January 1). Evaluation of Stress Changes Due to Multi-Stage Hydraulic Fracturing – Consideration of Field Results. International Society for Rock Mechanics and Rock Engineering.</w:t>
      </w:r>
    </w:p>
    <w:p w:rsidR="004D1CC0" w:rsidRPr="008A6B95" w:rsidRDefault="004D1CC0" w:rsidP="004D1CC0">
      <w:pPr>
        <w:spacing w:after="0" w:line="240" w:lineRule="auto"/>
        <w:rPr>
          <w:rFonts w:ascii="Times New Roman" w:eastAsia="Times New Roman" w:hAnsi="Times New Roman" w:cs="Times New Roman"/>
          <w:shd w:val="clear" w:color="auto" w:fill="FFFFFF"/>
        </w:rPr>
      </w:pPr>
    </w:p>
    <w:p w:rsidR="004D1CC0" w:rsidRPr="008A6B95" w:rsidRDefault="00004D9A" w:rsidP="004D1CC0">
      <w:pPr>
        <w:spacing w:after="0" w:line="240" w:lineRule="auto"/>
        <w:rPr>
          <w:rFonts w:ascii="Times New Roman" w:eastAsia="Times New Roman" w:hAnsi="Times New Roman" w:cs="Times New Roman"/>
        </w:rPr>
      </w:pPr>
      <w:r w:rsidRPr="008A6B95">
        <w:rPr>
          <w:rFonts w:ascii="Times New Roman" w:eastAsia="Times New Roman" w:hAnsi="Times New Roman" w:cs="Times New Roman"/>
          <w:shd w:val="clear" w:color="auto" w:fill="FFFFFF"/>
        </w:rPr>
        <w:t>Nagel, N. B., &amp; Sanchez-Nagel, M. (2011, January 1). Stress Shadowing and Microseismic Events: A Numerical Evaluation. Society of Petroleum Engineers. doi:10.2118/147363-MS</w:t>
      </w:r>
    </w:p>
    <w:p w:rsidR="004D1CC0" w:rsidRPr="008A6B95" w:rsidRDefault="004D1CC0" w:rsidP="009E1E6B">
      <w:pPr>
        <w:spacing w:after="0" w:line="240" w:lineRule="auto"/>
        <w:rPr>
          <w:rFonts w:ascii="Times New Roman" w:eastAsia="Times New Roman" w:hAnsi="Times New Roman" w:cs="Times New Roman"/>
          <w:shd w:val="clear" w:color="auto" w:fill="FFFFFF"/>
        </w:rPr>
      </w:pPr>
    </w:p>
    <w:p w:rsidR="009E1E6B" w:rsidRPr="008A6B95" w:rsidRDefault="009E1E6B" w:rsidP="009E1E6B">
      <w:pPr>
        <w:spacing w:after="0" w:line="240" w:lineRule="auto"/>
        <w:rPr>
          <w:rFonts w:ascii="Times New Roman" w:eastAsia="Times New Roman" w:hAnsi="Times New Roman" w:cs="Times New Roman"/>
          <w:shd w:val="clear" w:color="auto" w:fill="FFFFFF"/>
        </w:rPr>
      </w:pPr>
      <w:proofErr w:type="spellStart"/>
      <w:r w:rsidRPr="008A6B95">
        <w:rPr>
          <w:rFonts w:ascii="Times New Roman" w:eastAsia="Times New Roman" w:hAnsi="Times New Roman" w:cs="Times New Roman"/>
          <w:shd w:val="clear" w:color="auto" w:fill="FFFFFF"/>
        </w:rPr>
        <w:t>Rafiee</w:t>
      </w:r>
      <w:proofErr w:type="spellEnd"/>
      <w:r w:rsidRPr="008A6B95">
        <w:rPr>
          <w:rFonts w:ascii="Times New Roman" w:eastAsia="Times New Roman" w:hAnsi="Times New Roman" w:cs="Times New Roman"/>
          <w:shd w:val="clear" w:color="auto" w:fill="FFFFFF"/>
        </w:rPr>
        <w:t xml:space="preserve">, M., Soliman, M. Y., &amp; </w:t>
      </w:r>
      <w:proofErr w:type="spellStart"/>
      <w:r w:rsidRPr="008A6B95">
        <w:rPr>
          <w:rFonts w:ascii="Times New Roman" w:eastAsia="Times New Roman" w:hAnsi="Times New Roman" w:cs="Times New Roman"/>
          <w:shd w:val="clear" w:color="auto" w:fill="FFFFFF"/>
        </w:rPr>
        <w:t>Pirayesh</w:t>
      </w:r>
      <w:proofErr w:type="spellEnd"/>
      <w:r w:rsidRPr="008A6B95">
        <w:rPr>
          <w:rFonts w:ascii="Times New Roman" w:eastAsia="Times New Roman" w:hAnsi="Times New Roman" w:cs="Times New Roman"/>
          <w:shd w:val="clear" w:color="auto" w:fill="FFFFFF"/>
        </w:rPr>
        <w:t>, E. (2012, January 1). Hydraulic Fracturing Design and Optimization: A Modification to Zipper Frac. Society of Petroleum Engineers. doi:10.2118/159786-MS</w:t>
      </w:r>
    </w:p>
    <w:p w:rsidR="009E1E6B" w:rsidRPr="008A6B95" w:rsidRDefault="009E1E6B" w:rsidP="009E1E6B">
      <w:pPr>
        <w:spacing w:after="0" w:line="240" w:lineRule="auto"/>
        <w:rPr>
          <w:rFonts w:ascii="Times New Roman" w:eastAsia="Times New Roman" w:hAnsi="Times New Roman" w:cs="Times New Roman"/>
        </w:rPr>
      </w:pPr>
    </w:p>
    <w:p w:rsidR="009E1E6B" w:rsidRPr="008A6B95" w:rsidRDefault="009E1E6B" w:rsidP="009E1E6B">
      <w:pPr>
        <w:spacing w:after="0" w:line="240" w:lineRule="auto"/>
        <w:rPr>
          <w:rFonts w:ascii="Times New Roman" w:eastAsia="Times New Roman" w:hAnsi="Times New Roman" w:cs="Times New Roman"/>
        </w:rPr>
      </w:pPr>
      <w:r w:rsidRPr="008A6B95">
        <w:rPr>
          <w:rFonts w:ascii="Times New Roman" w:eastAsia="Times New Roman" w:hAnsi="Times New Roman" w:cs="Times New Roman"/>
          <w:shd w:val="clear" w:color="auto" w:fill="FFFFFF"/>
        </w:rPr>
        <w:t>Roussel, N. P., &amp; Sharma, M. M. (2011, May 1). Optimizing Fracture Spacing and Sequencing in Horizontal-Well Fracturing. Society of Petroleum Engineers. doi:10.2118/127986-PA</w:t>
      </w:r>
    </w:p>
    <w:p w:rsidR="009E1E6B" w:rsidRPr="008A6B95" w:rsidRDefault="009E1E6B" w:rsidP="009E1E6B">
      <w:pPr>
        <w:spacing w:after="0" w:line="240" w:lineRule="auto"/>
        <w:rPr>
          <w:rFonts w:ascii="Times New Roman" w:eastAsia="Times New Roman" w:hAnsi="Times New Roman" w:cs="Times New Roman"/>
        </w:rPr>
      </w:pPr>
    </w:p>
    <w:p w:rsidR="004D1CC0" w:rsidRPr="008A6B95" w:rsidRDefault="004D1CC0" w:rsidP="004D1CC0">
      <w:pPr>
        <w:spacing w:after="0" w:line="240" w:lineRule="auto"/>
        <w:rPr>
          <w:rFonts w:ascii="Times New Roman" w:eastAsia="Times New Roman" w:hAnsi="Times New Roman" w:cs="Times New Roman"/>
          <w:shd w:val="clear" w:color="auto" w:fill="FFFFFF"/>
        </w:rPr>
      </w:pPr>
      <w:r w:rsidRPr="008A6B95">
        <w:rPr>
          <w:rFonts w:ascii="Times New Roman" w:eastAsia="Times New Roman" w:hAnsi="Times New Roman" w:cs="Times New Roman"/>
          <w:shd w:val="clear" w:color="auto" w:fill="FFFFFF"/>
        </w:rPr>
        <w:t>Patel, H., Cadwallader, S., &amp; Wampler, J. (2016, August 1). Zipper Fracturing: Taking Theory to Reality in the Eagle Ford Shale. Unconventional Resources Technology Conference. doi:10.15530/URTEC-2016-2445923</w:t>
      </w:r>
    </w:p>
    <w:p w:rsidR="004D1CC0" w:rsidRPr="008A6B95" w:rsidRDefault="004D1CC0" w:rsidP="009E1E6B">
      <w:pPr>
        <w:spacing w:after="0" w:line="240" w:lineRule="auto"/>
        <w:rPr>
          <w:rFonts w:ascii="Times New Roman" w:eastAsia="Times New Roman" w:hAnsi="Times New Roman" w:cs="Times New Roman"/>
        </w:rPr>
      </w:pPr>
    </w:p>
    <w:p w:rsidR="009E1E6B" w:rsidRPr="008A6B95" w:rsidRDefault="009E1E6B" w:rsidP="009E1E6B">
      <w:pPr>
        <w:spacing w:after="0" w:line="240" w:lineRule="auto"/>
        <w:rPr>
          <w:rFonts w:ascii="Times New Roman" w:eastAsia="Times New Roman" w:hAnsi="Times New Roman" w:cs="Times New Roman"/>
        </w:rPr>
      </w:pPr>
      <w:r w:rsidRPr="008A6B95">
        <w:rPr>
          <w:rFonts w:ascii="Times New Roman" w:eastAsia="Times New Roman" w:hAnsi="Times New Roman" w:cs="Times New Roman"/>
          <w:shd w:val="clear" w:color="auto" w:fill="FFFFFF"/>
        </w:rPr>
        <w:t>Seth, P., Manchanda, R., Kumar, A., &amp; Sharma, M. (2018, September 17). Estimating Hydraulic Fracture Geometry by Analyzing the Pressure Interference Between Fractured Horizontal Wells. Society of Petroleum Engineers. doi:10.2118/191492-MS</w:t>
      </w:r>
    </w:p>
    <w:p w:rsidR="006F0D25" w:rsidRPr="00DF0595" w:rsidRDefault="006F0D25" w:rsidP="006F0D25">
      <w:pPr>
        <w:spacing w:after="0" w:line="240" w:lineRule="auto"/>
        <w:rPr>
          <w:rFonts w:ascii="Times New Roman" w:hAnsi="Times New Roman" w:cs="Times New Roman"/>
          <w:b/>
        </w:rPr>
      </w:pPr>
    </w:p>
    <w:p w:rsidR="004D1CC0" w:rsidRDefault="004D1CC0" w:rsidP="006F0D25">
      <w:pPr>
        <w:spacing w:after="0" w:line="240" w:lineRule="auto"/>
        <w:rPr>
          <w:rFonts w:ascii="Times New Roman" w:eastAsia="Times New Roman" w:hAnsi="Times New Roman" w:cs="Times New Roman"/>
          <w:color w:val="333333"/>
          <w:shd w:val="clear" w:color="auto" w:fill="FFFFFF"/>
        </w:rPr>
      </w:pPr>
    </w:p>
    <w:p w:rsidR="004D1CC0" w:rsidRDefault="004D1CC0" w:rsidP="00EF18A0">
      <w:pPr>
        <w:spacing w:line="360" w:lineRule="auto"/>
        <w:rPr>
          <w:rFonts w:ascii="Times New Roman" w:hAnsi="Times New Roman" w:cs="Times New Roman"/>
          <w:b/>
          <w:sz w:val="20"/>
          <w:szCs w:val="20"/>
        </w:rPr>
      </w:pPr>
    </w:p>
    <w:p w:rsidR="00950453" w:rsidRDefault="00950453" w:rsidP="00EF18A0">
      <w:pPr>
        <w:spacing w:line="360" w:lineRule="auto"/>
        <w:rPr>
          <w:rFonts w:ascii="Times New Roman" w:hAnsi="Times New Roman" w:cs="Times New Roman"/>
          <w:b/>
          <w:sz w:val="24"/>
          <w:szCs w:val="24"/>
        </w:rPr>
      </w:pPr>
    </w:p>
    <w:p w:rsidR="00423739" w:rsidRDefault="00423739" w:rsidP="00EF18A0">
      <w:pPr>
        <w:spacing w:line="360" w:lineRule="auto"/>
        <w:rPr>
          <w:rFonts w:ascii="Times New Roman" w:hAnsi="Times New Roman" w:cs="Times New Roman"/>
          <w:b/>
          <w:sz w:val="20"/>
          <w:szCs w:val="20"/>
        </w:rPr>
      </w:pPr>
    </w:p>
    <w:p w:rsidR="00423739" w:rsidRPr="00423739" w:rsidRDefault="00423739" w:rsidP="00EF18A0">
      <w:pPr>
        <w:spacing w:line="360" w:lineRule="auto"/>
        <w:rPr>
          <w:rFonts w:ascii="Times New Roman" w:hAnsi="Times New Roman" w:cs="Times New Roman"/>
          <w:b/>
          <w:sz w:val="20"/>
          <w:szCs w:val="20"/>
        </w:rPr>
      </w:pPr>
    </w:p>
    <w:p w:rsidR="00C32FBB" w:rsidRPr="00B52C69" w:rsidRDefault="00C32FBB" w:rsidP="00337A01">
      <w:pPr>
        <w:spacing w:line="360" w:lineRule="auto"/>
        <w:rPr>
          <w:rFonts w:ascii="Times New Roman" w:hAnsi="Times New Roman" w:cs="Times New Roman"/>
          <w:sz w:val="24"/>
          <w:szCs w:val="24"/>
        </w:rPr>
      </w:pPr>
    </w:p>
    <w:sectPr w:rsidR="00C32FBB" w:rsidRPr="00B52C69">
      <w:headerReference w:type="even" r:id="rId32"/>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3ED" w:rsidRDefault="00B643ED" w:rsidP="00A22FE5">
      <w:pPr>
        <w:spacing w:after="0" w:line="240" w:lineRule="auto"/>
      </w:pPr>
      <w:r>
        <w:separator/>
      </w:r>
    </w:p>
  </w:endnote>
  <w:endnote w:type="continuationSeparator" w:id="0">
    <w:p w:rsidR="00B643ED" w:rsidRDefault="00B643ED" w:rsidP="00A2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3ED" w:rsidRDefault="00B643ED" w:rsidP="00A22FE5">
      <w:pPr>
        <w:spacing w:after="0" w:line="240" w:lineRule="auto"/>
      </w:pPr>
      <w:r>
        <w:separator/>
      </w:r>
    </w:p>
  </w:footnote>
  <w:footnote w:type="continuationSeparator" w:id="0">
    <w:p w:rsidR="00B643ED" w:rsidRDefault="00B643ED" w:rsidP="00A22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966143"/>
      <w:docPartObj>
        <w:docPartGallery w:val="Page Numbers (Top of Page)"/>
        <w:docPartUnique/>
      </w:docPartObj>
    </w:sdtPr>
    <w:sdtEndPr>
      <w:rPr>
        <w:rStyle w:val="PageNumber"/>
      </w:rPr>
    </w:sdtEndPr>
    <w:sdtContent>
      <w:p w:rsidR="00B643ED" w:rsidRDefault="00B643ED" w:rsidP="00E06A1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643ED" w:rsidRDefault="00B643ED" w:rsidP="00A22F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375146"/>
      <w:docPartObj>
        <w:docPartGallery w:val="Page Numbers (Top of Page)"/>
        <w:docPartUnique/>
      </w:docPartObj>
    </w:sdtPr>
    <w:sdtEndPr>
      <w:rPr>
        <w:noProof/>
      </w:rPr>
    </w:sdtEndPr>
    <w:sdtContent>
      <w:p w:rsidR="00B643ED" w:rsidRDefault="00B643ED">
        <w:pPr>
          <w:pStyle w:val="Header"/>
          <w:jc w:val="right"/>
        </w:pPr>
        <w:r>
          <w:fldChar w:fldCharType="begin"/>
        </w:r>
        <w:r>
          <w:instrText xml:space="preserve"> PAGE   \* MERGEFORMAT </w:instrText>
        </w:r>
        <w:r>
          <w:fldChar w:fldCharType="separate"/>
        </w:r>
        <w:r w:rsidR="000D6BA3">
          <w:rPr>
            <w:noProof/>
          </w:rPr>
          <w:t>16</w:t>
        </w:r>
        <w:r>
          <w:rPr>
            <w:noProof/>
          </w:rPr>
          <w:fldChar w:fldCharType="end"/>
        </w:r>
      </w:p>
    </w:sdtContent>
  </w:sdt>
  <w:p w:rsidR="00B643ED" w:rsidRDefault="00B643ED" w:rsidP="00A22FE5">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87"/>
    <w:rsid w:val="00000DD1"/>
    <w:rsid w:val="00004D9A"/>
    <w:rsid w:val="000078B9"/>
    <w:rsid w:val="00011FBB"/>
    <w:rsid w:val="00020ECA"/>
    <w:rsid w:val="00021D50"/>
    <w:rsid w:val="00035191"/>
    <w:rsid w:val="000550D5"/>
    <w:rsid w:val="0005598A"/>
    <w:rsid w:val="00057A51"/>
    <w:rsid w:val="000627FB"/>
    <w:rsid w:val="0008121A"/>
    <w:rsid w:val="000B2518"/>
    <w:rsid w:val="000C05FC"/>
    <w:rsid w:val="000C21BD"/>
    <w:rsid w:val="000D6BA3"/>
    <w:rsid w:val="000E0F02"/>
    <w:rsid w:val="000E6BE5"/>
    <w:rsid w:val="000F22D1"/>
    <w:rsid w:val="00102CF4"/>
    <w:rsid w:val="00103DF9"/>
    <w:rsid w:val="001416F5"/>
    <w:rsid w:val="0017262F"/>
    <w:rsid w:val="00183A9B"/>
    <w:rsid w:val="00190B26"/>
    <w:rsid w:val="001B794C"/>
    <w:rsid w:val="001D05DC"/>
    <w:rsid w:val="00201982"/>
    <w:rsid w:val="00204CE4"/>
    <w:rsid w:val="002071E0"/>
    <w:rsid w:val="00215B0F"/>
    <w:rsid w:val="002234BD"/>
    <w:rsid w:val="00224B6C"/>
    <w:rsid w:val="00226485"/>
    <w:rsid w:val="00246E9C"/>
    <w:rsid w:val="00270C8B"/>
    <w:rsid w:val="002862D6"/>
    <w:rsid w:val="00295CE1"/>
    <w:rsid w:val="0029680E"/>
    <w:rsid w:val="002A0B8F"/>
    <w:rsid w:val="002A24D1"/>
    <w:rsid w:val="002A51A3"/>
    <w:rsid w:val="002A67F1"/>
    <w:rsid w:val="002B73F9"/>
    <w:rsid w:val="002E0B9D"/>
    <w:rsid w:val="002E6A17"/>
    <w:rsid w:val="00303743"/>
    <w:rsid w:val="0032121E"/>
    <w:rsid w:val="0032509D"/>
    <w:rsid w:val="00325887"/>
    <w:rsid w:val="00326ED1"/>
    <w:rsid w:val="00332A86"/>
    <w:rsid w:val="00337A01"/>
    <w:rsid w:val="00363F5D"/>
    <w:rsid w:val="0037449C"/>
    <w:rsid w:val="003A5274"/>
    <w:rsid w:val="003A69E1"/>
    <w:rsid w:val="003B2194"/>
    <w:rsid w:val="003B3B5E"/>
    <w:rsid w:val="003D0A74"/>
    <w:rsid w:val="003E1CC9"/>
    <w:rsid w:val="003E348E"/>
    <w:rsid w:val="003E57D6"/>
    <w:rsid w:val="004114F8"/>
    <w:rsid w:val="00417F6D"/>
    <w:rsid w:val="00423739"/>
    <w:rsid w:val="00426C7D"/>
    <w:rsid w:val="00441E47"/>
    <w:rsid w:val="00444CDC"/>
    <w:rsid w:val="004464EF"/>
    <w:rsid w:val="0044682E"/>
    <w:rsid w:val="00447A7D"/>
    <w:rsid w:val="004518C5"/>
    <w:rsid w:val="00454D0F"/>
    <w:rsid w:val="00456AB9"/>
    <w:rsid w:val="00465EA4"/>
    <w:rsid w:val="004A41B3"/>
    <w:rsid w:val="004D1CC0"/>
    <w:rsid w:val="004D1D7C"/>
    <w:rsid w:val="004D1E4F"/>
    <w:rsid w:val="004D344A"/>
    <w:rsid w:val="004D3C93"/>
    <w:rsid w:val="004D67E8"/>
    <w:rsid w:val="004F2FAE"/>
    <w:rsid w:val="005071F9"/>
    <w:rsid w:val="00521B8B"/>
    <w:rsid w:val="005226EA"/>
    <w:rsid w:val="00534F82"/>
    <w:rsid w:val="00542922"/>
    <w:rsid w:val="005545FC"/>
    <w:rsid w:val="00554CAE"/>
    <w:rsid w:val="00561CB0"/>
    <w:rsid w:val="0057195D"/>
    <w:rsid w:val="00584553"/>
    <w:rsid w:val="005A630D"/>
    <w:rsid w:val="005C705F"/>
    <w:rsid w:val="005E4303"/>
    <w:rsid w:val="005F020A"/>
    <w:rsid w:val="006141CB"/>
    <w:rsid w:val="00614B3B"/>
    <w:rsid w:val="0061552B"/>
    <w:rsid w:val="0062008D"/>
    <w:rsid w:val="00630778"/>
    <w:rsid w:val="0063616F"/>
    <w:rsid w:val="00642B05"/>
    <w:rsid w:val="0067046C"/>
    <w:rsid w:val="0067202D"/>
    <w:rsid w:val="00676F1C"/>
    <w:rsid w:val="006915D9"/>
    <w:rsid w:val="006B0806"/>
    <w:rsid w:val="006C27A8"/>
    <w:rsid w:val="006D1B90"/>
    <w:rsid w:val="006D2E0A"/>
    <w:rsid w:val="006D4CB9"/>
    <w:rsid w:val="006E48F6"/>
    <w:rsid w:val="006F06B0"/>
    <w:rsid w:val="006F0D25"/>
    <w:rsid w:val="00702F67"/>
    <w:rsid w:val="007033DD"/>
    <w:rsid w:val="00707B42"/>
    <w:rsid w:val="00722FC2"/>
    <w:rsid w:val="00733EEE"/>
    <w:rsid w:val="0074303E"/>
    <w:rsid w:val="0074627E"/>
    <w:rsid w:val="00771DE7"/>
    <w:rsid w:val="00791A2B"/>
    <w:rsid w:val="0079667B"/>
    <w:rsid w:val="007C33D7"/>
    <w:rsid w:val="007C74B8"/>
    <w:rsid w:val="007D256C"/>
    <w:rsid w:val="007E0178"/>
    <w:rsid w:val="007F221A"/>
    <w:rsid w:val="007F71D7"/>
    <w:rsid w:val="008070D6"/>
    <w:rsid w:val="00834F06"/>
    <w:rsid w:val="00836D38"/>
    <w:rsid w:val="00854B19"/>
    <w:rsid w:val="00856795"/>
    <w:rsid w:val="00872C94"/>
    <w:rsid w:val="0088141D"/>
    <w:rsid w:val="0088150B"/>
    <w:rsid w:val="008867B1"/>
    <w:rsid w:val="008A3FF2"/>
    <w:rsid w:val="008A6B95"/>
    <w:rsid w:val="008A77D5"/>
    <w:rsid w:val="008D0E1E"/>
    <w:rsid w:val="008E237F"/>
    <w:rsid w:val="008E4BA5"/>
    <w:rsid w:val="008E5359"/>
    <w:rsid w:val="008F716A"/>
    <w:rsid w:val="00913A0A"/>
    <w:rsid w:val="00917E5F"/>
    <w:rsid w:val="00924C3A"/>
    <w:rsid w:val="0093188E"/>
    <w:rsid w:val="009323DE"/>
    <w:rsid w:val="009376E6"/>
    <w:rsid w:val="00940956"/>
    <w:rsid w:val="009417AC"/>
    <w:rsid w:val="00943760"/>
    <w:rsid w:val="00943825"/>
    <w:rsid w:val="00950453"/>
    <w:rsid w:val="00954030"/>
    <w:rsid w:val="00954DED"/>
    <w:rsid w:val="00986462"/>
    <w:rsid w:val="009B0578"/>
    <w:rsid w:val="009B3F47"/>
    <w:rsid w:val="009B4289"/>
    <w:rsid w:val="009B7427"/>
    <w:rsid w:val="009C6F1A"/>
    <w:rsid w:val="009D0B0A"/>
    <w:rsid w:val="009E1E6B"/>
    <w:rsid w:val="009E47FD"/>
    <w:rsid w:val="009E5CB2"/>
    <w:rsid w:val="009F2768"/>
    <w:rsid w:val="00A03291"/>
    <w:rsid w:val="00A032EF"/>
    <w:rsid w:val="00A1294B"/>
    <w:rsid w:val="00A1510F"/>
    <w:rsid w:val="00A22FE5"/>
    <w:rsid w:val="00A4565F"/>
    <w:rsid w:val="00A46FE5"/>
    <w:rsid w:val="00A6292C"/>
    <w:rsid w:val="00A70CC1"/>
    <w:rsid w:val="00A7118D"/>
    <w:rsid w:val="00A72707"/>
    <w:rsid w:val="00A7473C"/>
    <w:rsid w:val="00A819E9"/>
    <w:rsid w:val="00A85F8A"/>
    <w:rsid w:val="00A964A4"/>
    <w:rsid w:val="00AA32EE"/>
    <w:rsid w:val="00AC5567"/>
    <w:rsid w:val="00B05CB1"/>
    <w:rsid w:val="00B164FA"/>
    <w:rsid w:val="00B36B73"/>
    <w:rsid w:val="00B37973"/>
    <w:rsid w:val="00B40510"/>
    <w:rsid w:val="00B4425A"/>
    <w:rsid w:val="00B444A3"/>
    <w:rsid w:val="00B52C69"/>
    <w:rsid w:val="00B534A2"/>
    <w:rsid w:val="00B643ED"/>
    <w:rsid w:val="00B65634"/>
    <w:rsid w:val="00B660D7"/>
    <w:rsid w:val="00B745AA"/>
    <w:rsid w:val="00B7552C"/>
    <w:rsid w:val="00B802BF"/>
    <w:rsid w:val="00B84194"/>
    <w:rsid w:val="00BE0B08"/>
    <w:rsid w:val="00BE60C4"/>
    <w:rsid w:val="00BF03C2"/>
    <w:rsid w:val="00C22189"/>
    <w:rsid w:val="00C27413"/>
    <w:rsid w:val="00C32911"/>
    <w:rsid w:val="00C32FBB"/>
    <w:rsid w:val="00C568FD"/>
    <w:rsid w:val="00C65BF5"/>
    <w:rsid w:val="00C85332"/>
    <w:rsid w:val="00C86A76"/>
    <w:rsid w:val="00C94344"/>
    <w:rsid w:val="00CA4CFA"/>
    <w:rsid w:val="00CC19DD"/>
    <w:rsid w:val="00CC4DC8"/>
    <w:rsid w:val="00CC4DE8"/>
    <w:rsid w:val="00CE5164"/>
    <w:rsid w:val="00CF64BC"/>
    <w:rsid w:val="00D01C04"/>
    <w:rsid w:val="00D01CAD"/>
    <w:rsid w:val="00D07990"/>
    <w:rsid w:val="00D1035C"/>
    <w:rsid w:val="00D11553"/>
    <w:rsid w:val="00D170AC"/>
    <w:rsid w:val="00D1753A"/>
    <w:rsid w:val="00D32B39"/>
    <w:rsid w:val="00D41F6B"/>
    <w:rsid w:val="00D46C93"/>
    <w:rsid w:val="00D75F13"/>
    <w:rsid w:val="00D95DC0"/>
    <w:rsid w:val="00DB0CFB"/>
    <w:rsid w:val="00DB18E5"/>
    <w:rsid w:val="00DC0E17"/>
    <w:rsid w:val="00DC4B8C"/>
    <w:rsid w:val="00DF0595"/>
    <w:rsid w:val="00E06A16"/>
    <w:rsid w:val="00E07C92"/>
    <w:rsid w:val="00E1753A"/>
    <w:rsid w:val="00E21DCA"/>
    <w:rsid w:val="00E47D4C"/>
    <w:rsid w:val="00E551D2"/>
    <w:rsid w:val="00E5615B"/>
    <w:rsid w:val="00E90865"/>
    <w:rsid w:val="00E90EB7"/>
    <w:rsid w:val="00E93074"/>
    <w:rsid w:val="00EA513B"/>
    <w:rsid w:val="00EA7BB0"/>
    <w:rsid w:val="00EB2532"/>
    <w:rsid w:val="00ED0F7F"/>
    <w:rsid w:val="00EF18A0"/>
    <w:rsid w:val="00F03B2A"/>
    <w:rsid w:val="00F11CC5"/>
    <w:rsid w:val="00F16639"/>
    <w:rsid w:val="00F22F8F"/>
    <w:rsid w:val="00F26EE2"/>
    <w:rsid w:val="00F36507"/>
    <w:rsid w:val="00F40B2E"/>
    <w:rsid w:val="00F50364"/>
    <w:rsid w:val="00F61FE2"/>
    <w:rsid w:val="00F62B74"/>
    <w:rsid w:val="00F704F1"/>
    <w:rsid w:val="00F94C39"/>
    <w:rsid w:val="00FA47BE"/>
    <w:rsid w:val="00FB1013"/>
    <w:rsid w:val="00FD1015"/>
    <w:rsid w:val="00FE016A"/>
    <w:rsid w:val="00FE0659"/>
    <w:rsid w:val="00FF5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16FB5"/>
  <w15:chartTrackingRefBased/>
  <w15:docId w15:val="{D86C1BEB-2B1D-4A86-ABF3-2D8445683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B42"/>
    <w:pPr>
      <w:ind w:left="720"/>
      <w:contextualSpacing/>
    </w:pPr>
  </w:style>
  <w:style w:type="character" w:styleId="PlaceholderText">
    <w:name w:val="Placeholder Text"/>
    <w:basedOn w:val="DefaultParagraphFont"/>
    <w:uiPriority w:val="99"/>
    <w:semiHidden/>
    <w:rsid w:val="00722FC2"/>
    <w:rPr>
      <w:color w:val="808080"/>
    </w:rPr>
  </w:style>
  <w:style w:type="paragraph" w:styleId="NormalWeb">
    <w:name w:val="Normal (Web)"/>
    <w:basedOn w:val="Normal"/>
    <w:uiPriority w:val="99"/>
    <w:semiHidden/>
    <w:unhideWhenUsed/>
    <w:rsid w:val="00F26EE2"/>
    <w:rPr>
      <w:rFonts w:ascii="Times New Roman" w:hAnsi="Times New Roman" w:cs="Times New Roman"/>
      <w:sz w:val="24"/>
      <w:szCs w:val="24"/>
    </w:rPr>
  </w:style>
  <w:style w:type="paragraph" w:styleId="Footer">
    <w:name w:val="footer"/>
    <w:basedOn w:val="Normal"/>
    <w:link w:val="FooterChar"/>
    <w:uiPriority w:val="99"/>
    <w:unhideWhenUsed/>
    <w:rsid w:val="00A22F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FE5"/>
  </w:style>
  <w:style w:type="character" w:styleId="PageNumber">
    <w:name w:val="page number"/>
    <w:basedOn w:val="DefaultParagraphFont"/>
    <w:uiPriority w:val="99"/>
    <w:semiHidden/>
    <w:unhideWhenUsed/>
    <w:rsid w:val="00A22FE5"/>
  </w:style>
  <w:style w:type="paragraph" w:styleId="Header">
    <w:name w:val="header"/>
    <w:basedOn w:val="Normal"/>
    <w:link w:val="HeaderChar"/>
    <w:uiPriority w:val="99"/>
    <w:unhideWhenUsed/>
    <w:rsid w:val="00A22F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FE5"/>
  </w:style>
  <w:style w:type="paragraph" w:styleId="Caption">
    <w:name w:val="caption"/>
    <w:basedOn w:val="Normal"/>
    <w:next w:val="Normal"/>
    <w:uiPriority w:val="35"/>
    <w:unhideWhenUsed/>
    <w:qFormat/>
    <w:rsid w:val="009C6F1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274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4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3564">
      <w:bodyDiv w:val="1"/>
      <w:marLeft w:val="0"/>
      <w:marRight w:val="0"/>
      <w:marTop w:val="0"/>
      <w:marBottom w:val="0"/>
      <w:divBdr>
        <w:top w:val="none" w:sz="0" w:space="0" w:color="auto"/>
        <w:left w:val="none" w:sz="0" w:space="0" w:color="auto"/>
        <w:bottom w:val="none" w:sz="0" w:space="0" w:color="auto"/>
        <w:right w:val="none" w:sz="0" w:space="0" w:color="auto"/>
      </w:divBdr>
    </w:div>
    <w:div w:id="137459592">
      <w:bodyDiv w:val="1"/>
      <w:marLeft w:val="0"/>
      <w:marRight w:val="0"/>
      <w:marTop w:val="0"/>
      <w:marBottom w:val="0"/>
      <w:divBdr>
        <w:top w:val="none" w:sz="0" w:space="0" w:color="auto"/>
        <w:left w:val="none" w:sz="0" w:space="0" w:color="auto"/>
        <w:bottom w:val="none" w:sz="0" w:space="0" w:color="auto"/>
        <w:right w:val="none" w:sz="0" w:space="0" w:color="auto"/>
      </w:divBdr>
      <w:divsChild>
        <w:div w:id="1430660849">
          <w:marLeft w:val="0"/>
          <w:marRight w:val="0"/>
          <w:marTop w:val="0"/>
          <w:marBottom w:val="0"/>
          <w:divBdr>
            <w:top w:val="none" w:sz="0" w:space="0" w:color="auto"/>
            <w:left w:val="none" w:sz="0" w:space="0" w:color="auto"/>
            <w:bottom w:val="none" w:sz="0" w:space="0" w:color="auto"/>
            <w:right w:val="none" w:sz="0" w:space="0" w:color="auto"/>
          </w:divBdr>
          <w:divsChild>
            <w:div w:id="1505165794">
              <w:marLeft w:val="0"/>
              <w:marRight w:val="0"/>
              <w:marTop w:val="0"/>
              <w:marBottom w:val="0"/>
              <w:divBdr>
                <w:top w:val="none" w:sz="0" w:space="0" w:color="auto"/>
                <w:left w:val="none" w:sz="0" w:space="0" w:color="auto"/>
                <w:bottom w:val="none" w:sz="0" w:space="0" w:color="auto"/>
                <w:right w:val="none" w:sz="0" w:space="0" w:color="auto"/>
              </w:divBdr>
              <w:divsChild>
                <w:div w:id="1413578693">
                  <w:marLeft w:val="0"/>
                  <w:marRight w:val="0"/>
                  <w:marTop w:val="0"/>
                  <w:marBottom w:val="0"/>
                  <w:divBdr>
                    <w:top w:val="none" w:sz="0" w:space="0" w:color="auto"/>
                    <w:left w:val="none" w:sz="0" w:space="0" w:color="auto"/>
                    <w:bottom w:val="none" w:sz="0" w:space="0" w:color="auto"/>
                    <w:right w:val="none" w:sz="0" w:space="0" w:color="auto"/>
                  </w:divBdr>
                  <w:divsChild>
                    <w:div w:id="6137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3157">
      <w:bodyDiv w:val="1"/>
      <w:marLeft w:val="0"/>
      <w:marRight w:val="0"/>
      <w:marTop w:val="0"/>
      <w:marBottom w:val="0"/>
      <w:divBdr>
        <w:top w:val="none" w:sz="0" w:space="0" w:color="auto"/>
        <w:left w:val="none" w:sz="0" w:space="0" w:color="auto"/>
        <w:bottom w:val="none" w:sz="0" w:space="0" w:color="auto"/>
        <w:right w:val="none" w:sz="0" w:space="0" w:color="auto"/>
      </w:divBdr>
    </w:div>
    <w:div w:id="176504111">
      <w:bodyDiv w:val="1"/>
      <w:marLeft w:val="0"/>
      <w:marRight w:val="0"/>
      <w:marTop w:val="0"/>
      <w:marBottom w:val="0"/>
      <w:divBdr>
        <w:top w:val="none" w:sz="0" w:space="0" w:color="auto"/>
        <w:left w:val="none" w:sz="0" w:space="0" w:color="auto"/>
        <w:bottom w:val="none" w:sz="0" w:space="0" w:color="auto"/>
        <w:right w:val="none" w:sz="0" w:space="0" w:color="auto"/>
      </w:divBdr>
    </w:div>
    <w:div w:id="210922217">
      <w:bodyDiv w:val="1"/>
      <w:marLeft w:val="0"/>
      <w:marRight w:val="0"/>
      <w:marTop w:val="0"/>
      <w:marBottom w:val="0"/>
      <w:divBdr>
        <w:top w:val="none" w:sz="0" w:space="0" w:color="auto"/>
        <w:left w:val="none" w:sz="0" w:space="0" w:color="auto"/>
        <w:bottom w:val="none" w:sz="0" w:space="0" w:color="auto"/>
        <w:right w:val="none" w:sz="0" w:space="0" w:color="auto"/>
      </w:divBdr>
      <w:divsChild>
        <w:div w:id="1246379633">
          <w:marLeft w:val="0"/>
          <w:marRight w:val="0"/>
          <w:marTop w:val="0"/>
          <w:marBottom w:val="0"/>
          <w:divBdr>
            <w:top w:val="none" w:sz="0" w:space="0" w:color="auto"/>
            <w:left w:val="none" w:sz="0" w:space="0" w:color="auto"/>
            <w:bottom w:val="none" w:sz="0" w:space="0" w:color="auto"/>
            <w:right w:val="none" w:sz="0" w:space="0" w:color="auto"/>
          </w:divBdr>
          <w:divsChild>
            <w:div w:id="2032367466">
              <w:marLeft w:val="0"/>
              <w:marRight w:val="0"/>
              <w:marTop w:val="0"/>
              <w:marBottom w:val="0"/>
              <w:divBdr>
                <w:top w:val="none" w:sz="0" w:space="0" w:color="auto"/>
                <w:left w:val="none" w:sz="0" w:space="0" w:color="auto"/>
                <w:bottom w:val="none" w:sz="0" w:space="0" w:color="auto"/>
                <w:right w:val="none" w:sz="0" w:space="0" w:color="auto"/>
              </w:divBdr>
              <w:divsChild>
                <w:div w:id="3671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4310">
      <w:bodyDiv w:val="1"/>
      <w:marLeft w:val="0"/>
      <w:marRight w:val="0"/>
      <w:marTop w:val="0"/>
      <w:marBottom w:val="0"/>
      <w:divBdr>
        <w:top w:val="none" w:sz="0" w:space="0" w:color="auto"/>
        <w:left w:val="none" w:sz="0" w:space="0" w:color="auto"/>
        <w:bottom w:val="none" w:sz="0" w:space="0" w:color="auto"/>
        <w:right w:val="none" w:sz="0" w:space="0" w:color="auto"/>
      </w:divBdr>
    </w:div>
    <w:div w:id="693770725">
      <w:bodyDiv w:val="1"/>
      <w:marLeft w:val="0"/>
      <w:marRight w:val="0"/>
      <w:marTop w:val="0"/>
      <w:marBottom w:val="0"/>
      <w:divBdr>
        <w:top w:val="none" w:sz="0" w:space="0" w:color="auto"/>
        <w:left w:val="none" w:sz="0" w:space="0" w:color="auto"/>
        <w:bottom w:val="none" w:sz="0" w:space="0" w:color="auto"/>
        <w:right w:val="none" w:sz="0" w:space="0" w:color="auto"/>
      </w:divBdr>
    </w:div>
    <w:div w:id="699861779">
      <w:bodyDiv w:val="1"/>
      <w:marLeft w:val="0"/>
      <w:marRight w:val="0"/>
      <w:marTop w:val="0"/>
      <w:marBottom w:val="0"/>
      <w:divBdr>
        <w:top w:val="none" w:sz="0" w:space="0" w:color="auto"/>
        <w:left w:val="none" w:sz="0" w:space="0" w:color="auto"/>
        <w:bottom w:val="none" w:sz="0" w:space="0" w:color="auto"/>
        <w:right w:val="none" w:sz="0" w:space="0" w:color="auto"/>
      </w:divBdr>
      <w:divsChild>
        <w:div w:id="922376343">
          <w:marLeft w:val="0"/>
          <w:marRight w:val="0"/>
          <w:marTop w:val="0"/>
          <w:marBottom w:val="0"/>
          <w:divBdr>
            <w:top w:val="none" w:sz="0" w:space="0" w:color="auto"/>
            <w:left w:val="none" w:sz="0" w:space="0" w:color="auto"/>
            <w:bottom w:val="none" w:sz="0" w:space="0" w:color="auto"/>
            <w:right w:val="none" w:sz="0" w:space="0" w:color="auto"/>
          </w:divBdr>
          <w:divsChild>
            <w:div w:id="1478917577">
              <w:marLeft w:val="0"/>
              <w:marRight w:val="0"/>
              <w:marTop w:val="0"/>
              <w:marBottom w:val="0"/>
              <w:divBdr>
                <w:top w:val="none" w:sz="0" w:space="0" w:color="auto"/>
                <w:left w:val="none" w:sz="0" w:space="0" w:color="auto"/>
                <w:bottom w:val="none" w:sz="0" w:space="0" w:color="auto"/>
                <w:right w:val="none" w:sz="0" w:space="0" w:color="auto"/>
              </w:divBdr>
              <w:divsChild>
                <w:div w:id="4291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09079">
      <w:bodyDiv w:val="1"/>
      <w:marLeft w:val="0"/>
      <w:marRight w:val="0"/>
      <w:marTop w:val="0"/>
      <w:marBottom w:val="0"/>
      <w:divBdr>
        <w:top w:val="none" w:sz="0" w:space="0" w:color="auto"/>
        <w:left w:val="none" w:sz="0" w:space="0" w:color="auto"/>
        <w:bottom w:val="none" w:sz="0" w:space="0" w:color="auto"/>
        <w:right w:val="none" w:sz="0" w:space="0" w:color="auto"/>
      </w:divBdr>
      <w:divsChild>
        <w:div w:id="608122408">
          <w:marLeft w:val="0"/>
          <w:marRight w:val="0"/>
          <w:marTop w:val="0"/>
          <w:marBottom w:val="0"/>
          <w:divBdr>
            <w:top w:val="none" w:sz="0" w:space="0" w:color="auto"/>
            <w:left w:val="none" w:sz="0" w:space="0" w:color="auto"/>
            <w:bottom w:val="none" w:sz="0" w:space="0" w:color="auto"/>
            <w:right w:val="none" w:sz="0" w:space="0" w:color="auto"/>
          </w:divBdr>
          <w:divsChild>
            <w:div w:id="862741075">
              <w:marLeft w:val="0"/>
              <w:marRight w:val="0"/>
              <w:marTop w:val="0"/>
              <w:marBottom w:val="0"/>
              <w:divBdr>
                <w:top w:val="none" w:sz="0" w:space="0" w:color="auto"/>
                <w:left w:val="none" w:sz="0" w:space="0" w:color="auto"/>
                <w:bottom w:val="none" w:sz="0" w:space="0" w:color="auto"/>
                <w:right w:val="none" w:sz="0" w:space="0" w:color="auto"/>
              </w:divBdr>
              <w:divsChild>
                <w:div w:id="15665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6483">
      <w:bodyDiv w:val="1"/>
      <w:marLeft w:val="0"/>
      <w:marRight w:val="0"/>
      <w:marTop w:val="0"/>
      <w:marBottom w:val="0"/>
      <w:divBdr>
        <w:top w:val="none" w:sz="0" w:space="0" w:color="auto"/>
        <w:left w:val="none" w:sz="0" w:space="0" w:color="auto"/>
        <w:bottom w:val="none" w:sz="0" w:space="0" w:color="auto"/>
        <w:right w:val="none" w:sz="0" w:space="0" w:color="auto"/>
      </w:divBdr>
      <w:divsChild>
        <w:div w:id="1728067165">
          <w:marLeft w:val="0"/>
          <w:marRight w:val="0"/>
          <w:marTop w:val="0"/>
          <w:marBottom w:val="0"/>
          <w:divBdr>
            <w:top w:val="none" w:sz="0" w:space="0" w:color="auto"/>
            <w:left w:val="none" w:sz="0" w:space="0" w:color="auto"/>
            <w:bottom w:val="none" w:sz="0" w:space="0" w:color="auto"/>
            <w:right w:val="none" w:sz="0" w:space="0" w:color="auto"/>
          </w:divBdr>
          <w:divsChild>
            <w:div w:id="1294797701">
              <w:marLeft w:val="0"/>
              <w:marRight w:val="0"/>
              <w:marTop w:val="0"/>
              <w:marBottom w:val="0"/>
              <w:divBdr>
                <w:top w:val="none" w:sz="0" w:space="0" w:color="auto"/>
                <w:left w:val="none" w:sz="0" w:space="0" w:color="auto"/>
                <w:bottom w:val="none" w:sz="0" w:space="0" w:color="auto"/>
                <w:right w:val="none" w:sz="0" w:space="0" w:color="auto"/>
              </w:divBdr>
              <w:divsChild>
                <w:div w:id="12172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5699">
      <w:bodyDiv w:val="1"/>
      <w:marLeft w:val="0"/>
      <w:marRight w:val="0"/>
      <w:marTop w:val="0"/>
      <w:marBottom w:val="0"/>
      <w:divBdr>
        <w:top w:val="none" w:sz="0" w:space="0" w:color="auto"/>
        <w:left w:val="none" w:sz="0" w:space="0" w:color="auto"/>
        <w:bottom w:val="none" w:sz="0" w:space="0" w:color="auto"/>
        <w:right w:val="none" w:sz="0" w:space="0" w:color="auto"/>
      </w:divBdr>
      <w:divsChild>
        <w:div w:id="786236945">
          <w:marLeft w:val="0"/>
          <w:marRight w:val="0"/>
          <w:marTop w:val="0"/>
          <w:marBottom w:val="0"/>
          <w:divBdr>
            <w:top w:val="none" w:sz="0" w:space="0" w:color="auto"/>
            <w:left w:val="none" w:sz="0" w:space="0" w:color="auto"/>
            <w:bottom w:val="none" w:sz="0" w:space="0" w:color="auto"/>
            <w:right w:val="none" w:sz="0" w:space="0" w:color="auto"/>
          </w:divBdr>
          <w:divsChild>
            <w:div w:id="1232275644">
              <w:marLeft w:val="0"/>
              <w:marRight w:val="0"/>
              <w:marTop w:val="0"/>
              <w:marBottom w:val="0"/>
              <w:divBdr>
                <w:top w:val="none" w:sz="0" w:space="0" w:color="auto"/>
                <w:left w:val="none" w:sz="0" w:space="0" w:color="auto"/>
                <w:bottom w:val="none" w:sz="0" w:space="0" w:color="auto"/>
                <w:right w:val="none" w:sz="0" w:space="0" w:color="auto"/>
              </w:divBdr>
              <w:divsChild>
                <w:div w:id="103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40704">
      <w:bodyDiv w:val="1"/>
      <w:marLeft w:val="0"/>
      <w:marRight w:val="0"/>
      <w:marTop w:val="0"/>
      <w:marBottom w:val="0"/>
      <w:divBdr>
        <w:top w:val="none" w:sz="0" w:space="0" w:color="auto"/>
        <w:left w:val="none" w:sz="0" w:space="0" w:color="auto"/>
        <w:bottom w:val="none" w:sz="0" w:space="0" w:color="auto"/>
        <w:right w:val="none" w:sz="0" w:space="0" w:color="auto"/>
      </w:divBdr>
    </w:div>
    <w:div w:id="1126461395">
      <w:bodyDiv w:val="1"/>
      <w:marLeft w:val="0"/>
      <w:marRight w:val="0"/>
      <w:marTop w:val="0"/>
      <w:marBottom w:val="0"/>
      <w:divBdr>
        <w:top w:val="none" w:sz="0" w:space="0" w:color="auto"/>
        <w:left w:val="none" w:sz="0" w:space="0" w:color="auto"/>
        <w:bottom w:val="none" w:sz="0" w:space="0" w:color="auto"/>
        <w:right w:val="none" w:sz="0" w:space="0" w:color="auto"/>
      </w:divBdr>
    </w:div>
    <w:div w:id="1152528099">
      <w:bodyDiv w:val="1"/>
      <w:marLeft w:val="0"/>
      <w:marRight w:val="0"/>
      <w:marTop w:val="0"/>
      <w:marBottom w:val="0"/>
      <w:divBdr>
        <w:top w:val="none" w:sz="0" w:space="0" w:color="auto"/>
        <w:left w:val="none" w:sz="0" w:space="0" w:color="auto"/>
        <w:bottom w:val="none" w:sz="0" w:space="0" w:color="auto"/>
        <w:right w:val="none" w:sz="0" w:space="0" w:color="auto"/>
      </w:divBdr>
    </w:div>
    <w:div w:id="1198734184">
      <w:bodyDiv w:val="1"/>
      <w:marLeft w:val="0"/>
      <w:marRight w:val="0"/>
      <w:marTop w:val="0"/>
      <w:marBottom w:val="0"/>
      <w:divBdr>
        <w:top w:val="none" w:sz="0" w:space="0" w:color="auto"/>
        <w:left w:val="none" w:sz="0" w:space="0" w:color="auto"/>
        <w:bottom w:val="none" w:sz="0" w:space="0" w:color="auto"/>
        <w:right w:val="none" w:sz="0" w:space="0" w:color="auto"/>
      </w:divBdr>
      <w:divsChild>
        <w:div w:id="1823111118">
          <w:marLeft w:val="0"/>
          <w:marRight w:val="0"/>
          <w:marTop w:val="0"/>
          <w:marBottom w:val="0"/>
          <w:divBdr>
            <w:top w:val="none" w:sz="0" w:space="0" w:color="auto"/>
            <w:left w:val="none" w:sz="0" w:space="0" w:color="auto"/>
            <w:bottom w:val="none" w:sz="0" w:space="0" w:color="auto"/>
            <w:right w:val="none" w:sz="0" w:space="0" w:color="auto"/>
          </w:divBdr>
          <w:divsChild>
            <w:div w:id="1131747099">
              <w:marLeft w:val="0"/>
              <w:marRight w:val="0"/>
              <w:marTop w:val="0"/>
              <w:marBottom w:val="0"/>
              <w:divBdr>
                <w:top w:val="none" w:sz="0" w:space="0" w:color="auto"/>
                <w:left w:val="none" w:sz="0" w:space="0" w:color="auto"/>
                <w:bottom w:val="none" w:sz="0" w:space="0" w:color="auto"/>
                <w:right w:val="none" w:sz="0" w:space="0" w:color="auto"/>
              </w:divBdr>
              <w:divsChild>
                <w:div w:id="298270563">
                  <w:marLeft w:val="0"/>
                  <w:marRight w:val="0"/>
                  <w:marTop w:val="0"/>
                  <w:marBottom w:val="0"/>
                  <w:divBdr>
                    <w:top w:val="none" w:sz="0" w:space="0" w:color="auto"/>
                    <w:left w:val="none" w:sz="0" w:space="0" w:color="auto"/>
                    <w:bottom w:val="none" w:sz="0" w:space="0" w:color="auto"/>
                    <w:right w:val="none" w:sz="0" w:space="0" w:color="auto"/>
                  </w:divBdr>
                  <w:divsChild>
                    <w:div w:id="17898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110783">
      <w:bodyDiv w:val="1"/>
      <w:marLeft w:val="0"/>
      <w:marRight w:val="0"/>
      <w:marTop w:val="0"/>
      <w:marBottom w:val="0"/>
      <w:divBdr>
        <w:top w:val="none" w:sz="0" w:space="0" w:color="auto"/>
        <w:left w:val="none" w:sz="0" w:space="0" w:color="auto"/>
        <w:bottom w:val="none" w:sz="0" w:space="0" w:color="auto"/>
        <w:right w:val="none" w:sz="0" w:space="0" w:color="auto"/>
      </w:divBdr>
    </w:div>
    <w:div w:id="1324971578">
      <w:bodyDiv w:val="1"/>
      <w:marLeft w:val="0"/>
      <w:marRight w:val="0"/>
      <w:marTop w:val="0"/>
      <w:marBottom w:val="0"/>
      <w:divBdr>
        <w:top w:val="none" w:sz="0" w:space="0" w:color="auto"/>
        <w:left w:val="none" w:sz="0" w:space="0" w:color="auto"/>
        <w:bottom w:val="none" w:sz="0" w:space="0" w:color="auto"/>
        <w:right w:val="none" w:sz="0" w:space="0" w:color="auto"/>
      </w:divBdr>
      <w:divsChild>
        <w:div w:id="2034728213">
          <w:marLeft w:val="0"/>
          <w:marRight w:val="0"/>
          <w:marTop w:val="0"/>
          <w:marBottom w:val="0"/>
          <w:divBdr>
            <w:top w:val="none" w:sz="0" w:space="0" w:color="auto"/>
            <w:left w:val="none" w:sz="0" w:space="0" w:color="auto"/>
            <w:bottom w:val="none" w:sz="0" w:space="0" w:color="auto"/>
            <w:right w:val="none" w:sz="0" w:space="0" w:color="auto"/>
          </w:divBdr>
          <w:divsChild>
            <w:div w:id="2067292630">
              <w:marLeft w:val="0"/>
              <w:marRight w:val="0"/>
              <w:marTop w:val="0"/>
              <w:marBottom w:val="0"/>
              <w:divBdr>
                <w:top w:val="none" w:sz="0" w:space="0" w:color="auto"/>
                <w:left w:val="none" w:sz="0" w:space="0" w:color="auto"/>
                <w:bottom w:val="none" w:sz="0" w:space="0" w:color="auto"/>
                <w:right w:val="none" w:sz="0" w:space="0" w:color="auto"/>
              </w:divBdr>
              <w:divsChild>
                <w:div w:id="20218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92014">
      <w:bodyDiv w:val="1"/>
      <w:marLeft w:val="0"/>
      <w:marRight w:val="0"/>
      <w:marTop w:val="0"/>
      <w:marBottom w:val="0"/>
      <w:divBdr>
        <w:top w:val="none" w:sz="0" w:space="0" w:color="auto"/>
        <w:left w:val="none" w:sz="0" w:space="0" w:color="auto"/>
        <w:bottom w:val="none" w:sz="0" w:space="0" w:color="auto"/>
        <w:right w:val="none" w:sz="0" w:space="0" w:color="auto"/>
      </w:divBdr>
      <w:divsChild>
        <w:div w:id="294795724">
          <w:marLeft w:val="0"/>
          <w:marRight w:val="0"/>
          <w:marTop w:val="0"/>
          <w:marBottom w:val="0"/>
          <w:divBdr>
            <w:top w:val="none" w:sz="0" w:space="0" w:color="auto"/>
            <w:left w:val="none" w:sz="0" w:space="0" w:color="auto"/>
            <w:bottom w:val="none" w:sz="0" w:space="0" w:color="auto"/>
            <w:right w:val="none" w:sz="0" w:space="0" w:color="auto"/>
          </w:divBdr>
          <w:divsChild>
            <w:div w:id="2122258117">
              <w:marLeft w:val="0"/>
              <w:marRight w:val="0"/>
              <w:marTop w:val="0"/>
              <w:marBottom w:val="0"/>
              <w:divBdr>
                <w:top w:val="none" w:sz="0" w:space="0" w:color="auto"/>
                <w:left w:val="none" w:sz="0" w:space="0" w:color="auto"/>
                <w:bottom w:val="none" w:sz="0" w:space="0" w:color="auto"/>
                <w:right w:val="none" w:sz="0" w:space="0" w:color="auto"/>
              </w:divBdr>
              <w:divsChild>
                <w:div w:id="1867867680">
                  <w:marLeft w:val="0"/>
                  <w:marRight w:val="0"/>
                  <w:marTop w:val="0"/>
                  <w:marBottom w:val="0"/>
                  <w:divBdr>
                    <w:top w:val="none" w:sz="0" w:space="0" w:color="auto"/>
                    <w:left w:val="none" w:sz="0" w:space="0" w:color="auto"/>
                    <w:bottom w:val="none" w:sz="0" w:space="0" w:color="auto"/>
                    <w:right w:val="none" w:sz="0" w:space="0" w:color="auto"/>
                  </w:divBdr>
                  <w:divsChild>
                    <w:div w:id="10752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88806">
      <w:bodyDiv w:val="1"/>
      <w:marLeft w:val="0"/>
      <w:marRight w:val="0"/>
      <w:marTop w:val="0"/>
      <w:marBottom w:val="0"/>
      <w:divBdr>
        <w:top w:val="none" w:sz="0" w:space="0" w:color="auto"/>
        <w:left w:val="none" w:sz="0" w:space="0" w:color="auto"/>
        <w:bottom w:val="none" w:sz="0" w:space="0" w:color="auto"/>
        <w:right w:val="none" w:sz="0" w:space="0" w:color="auto"/>
      </w:divBdr>
      <w:divsChild>
        <w:div w:id="553085007">
          <w:marLeft w:val="0"/>
          <w:marRight w:val="0"/>
          <w:marTop w:val="0"/>
          <w:marBottom w:val="0"/>
          <w:divBdr>
            <w:top w:val="none" w:sz="0" w:space="0" w:color="auto"/>
            <w:left w:val="none" w:sz="0" w:space="0" w:color="auto"/>
            <w:bottom w:val="none" w:sz="0" w:space="0" w:color="auto"/>
            <w:right w:val="none" w:sz="0" w:space="0" w:color="auto"/>
          </w:divBdr>
          <w:divsChild>
            <w:div w:id="667169603">
              <w:marLeft w:val="0"/>
              <w:marRight w:val="0"/>
              <w:marTop w:val="0"/>
              <w:marBottom w:val="0"/>
              <w:divBdr>
                <w:top w:val="none" w:sz="0" w:space="0" w:color="auto"/>
                <w:left w:val="none" w:sz="0" w:space="0" w:color="auto"/>
                <w:bottom w:val="none" w:sz="0" w:space="0" w:color="auto"/>
                <w:right w:val="none" w:sz="0" w:space="0" w:color="auto"/>
              </w:divBdr>
              <w:divsChild>
                <w:div w:id="288365137">
                  <w:marLeft w:val="0"/>
                  <w:marRight w:val="0"/>
                  <w:marTop w:val="0"/>
                  <w:marBottom w:val="0"/>
                  <w:divBdr>
                    <w:top w:val="none" w:sz="0" w:space="0" w:color="auto"/>
                    <w:left w:val="none" w:sz="0" w:space="0" w:color="auto"/>
                    <w:bottom w:val="none" w:sz="0" w:space="0" w:color="auto"/>
                    <w:right w:val="none" w:sz="0" w:space="0" w:color="auto"/>
                  </w:divBdr>
                  <w:divsChild>
                    <w:div w:id="1066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5009">
      <w:bodyDiv w:val="1"/>
      <w:marLeft w:val="0"/>
      <w:marRight w:val="0"/>
      <w:marTop w:val="0"/>
      <w:marBottom w:val="0"/>
      <w:divBdr>
        <w:top w:val="none" w:sz="0" w:space="0" w:color="auto"/>
        <w:left w:val="none" w:sz="0" w:space="0" w:color="auto"/>
        <w:bottom w:val="none" w:sz="0" w:space="0" w:color="auto"/>
        <w:right w:val="none" w:sz="0" w:space="0" w:color="auto"/>
      </w:divBdr>
      <w:divsChild>
        <w:div w:id="1362512853">
          <w:marLeft w:val="0"/>
          <w:marRight w:val="0"/>
          <w:marTop w:val="0"/>
          <w:marBottom w:val="0"/>
          <w:divBdr>
            <w:top w:val="none" w:sz="0" w:space="0" w:color="auto"/>
            <w:left w:val="none" w:sz="0" w:space="0" w:color="auto"/>
            <w:bottom w:val="none" w:sz="0" w:space="0" w:color="auto"/>
            <w:right w:val="none" w:sz="0" w:space="0" w:color="auto"/>
          </w:divBdr>
          <w:divsChild>
            <w:div w:id="1521427671">
              <w:marLeft w:val="0"/>
              <w:marRight w:val="0"/>
              <w:marTop w:val="0"/>
              <w:marBottom w:val="0"/>
              <w:divBdr>
                <w:top w:val="none" w:sz="0" w:space="0" w:color="auto"/>
                <w:left w:val="none" w:sz="0" w:space="0" w:color="auto"/>
                <w:bottom w:val="none" w:sz="0" w:space="0" w:color="auto"/>
                <w:right w:val="none" w:sz="0" w:space="0" w:color="auto"/>
              </w:divBdr>
              <w:divsChild>
                <w:div w:id="1861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3800">
      <w:bodyDiv w:val="1"/>
      <w:marLeft w:val="0"/>
      <w:marRight w:val="0"/>
      <w:marTop w:val="0"/>
      <w:marBottom w:val="0"/>
      <w:divBdr>
        <w:top w:val="none" w:sz="0" w:space="0" w:color="auto"/>
        <w:left w:val="none" w:sz="0" w:space="0" w:color="auto"/>
        <w:bottom w:val="none" w:sz="0" w:space="0" w:color="auto"/>
        <w:right w:val="none" w:sz="0" w:space="0" w:color="auto"/>
      </w:divBdr>
      <w:divsChild>
        <w:div w:id="1342321803">
          <w:marLeft w:val="0"/>
          <w:marRight w:val="0"/>
          <w:marTop w:val="0"/>
          <w:marBottom w:val="0"/>
          <w:divBdr>
            <w:top w:val="none" w:sz="0" w:space="0" w:color="auto"/>
            <w:left w:val="none" w:sz="0" w:space="0" w:color="auto"/>
            <w:bottom w:val="none" w:sz="0" w:space="0" w:color="auto"/>
            <w:right w:val="none" w:sz="0" w:space="0" w:color="auto"/>
          </w:divBdr>
          <w:divsChild>
            <w:div w:id="1950502055">
              <w:marLeft w:val="0"/>
              <w:marRight w:val="0"/>
              <w:marTop w:val="0"/>
              <w:marBottom w:val="0"/>
              <w:divBdr>
                <w:top w:val="none" w:sz="0" w:space="0" w:color="auto"/>
                <w:left w:val="none" w:sz="0" w:space="0" w:color="auto"/>
                <w:bottom w:val="none" w:sz="0" w:space="0" w:color="auto"/>
                <w:right w:val="none" w:sz="0" w:space="0" w:color="auto"/>
              </w:divBdr>
              <w:divsChild>
                <w:div w:id="3712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80750">
      <w:bodyDiv w:val="1"/>
      <w:marLeft w:val="0"/>
      <w:marRight w:val="0"/>
      <w:marTop w:val="0"/>
      <w:marBottom w:val="0"/>
      <w:divBdr>
        <w:top w:val="none" w:sz="0" w:space="0" w:color="auto"/>
        <w:left w:val="none" w:sz="0" w:space="0" w:color="auto"/>
        <w:bottom w:val="none" w:sz="0" w:space="0" w:color="auto"/>
        <w:right w:val="none" w:sz="0" w:space="0" w:color="auto"/>
      </w:divBdr>
    </w:div>
    <w:div w:id="1708676700">
      <w:bodyDiv w:val="1"/>
      <w:marLeft w:val="0"/>
      <w:marRight w:val="0"/>
      <w:marTop w:val="0"/>
      <w:marBottom w:val="0"/>
      <w:divBdr>
        <w:top w:val="none" w:sz="0" w:space="0" w:color="auto"/>
        <w:left w:val="none" w:sz="0" w:space="0" w:color="auto"/>
        <w:bottom w:val="none" w:sz="0" w:space="0" w:color="auto"/>
        <w:right w:val="none" w:sz="0" w:space="0" w:color="auto"/>
      </w:divBdr>
    </w:div>
    <w:div w:id="1823884803">
      <w:bodyDiv w:val="1"/>
      <w:marLeft w:val="0"/>
      <w:marRight w:val="0"/>
      <w:marTop w:val="0"/>
      <w:marBottom w:val="0"/>
      <w:divBdr>
        <w:top w:val="none" w:sz="0" w:space="0" w:color="auto"/>
        <w:left w:val="none" w:sz="0" w:space="0" w:color="auto"/>
        <w:bottom w:val="none" w:sz="0" w:space="0" w:color="auto"/>
        <w:right w:val="none" w:sz="0" w:space="0" w:color="auto"/>
      </w:divBdr>
    </w:div>
    <w:div w:id="2009748559">
      <w:bodyDiv w:val="1"/>
      <w:marLeft w:val="0"/>
      <w:marRight w:val="0"/>
      <w:marTop w:val="0"/>
      <w:marBottom w:val="0"/>
      <w:divBdr>
        <w:top w:val="none" w:sz="0" w:space="0" w:color="auto"/>
        <w:left w:val="none" w:sz="0" w:space="0" w:color="auto"/>
        <w:bottom w:val="none" w:sz="0" w:space="0" w:color="auto"/>
        <w:right w:val="none" w:sz="0" w:space="0" w:color="auto"/>
      </w:divBdr>
      <w:divsChild>
        <w:div w:id="496266822">
          <w:marLeft w:val="0"/>
          <w:marRight w:val="0"/>
          <w:marTop w:val="0"/>
          <w:marBottom w:val="0"/>
          <w:divBdr>
            <w:top w:val="none" w:sz="0" w:space="0" w:color="auto"/>
            <w:left w:val="none" w:sz="0" w:space="0" w:color="auto"/>
            <w:bottom w:val="none" w:sz="0" w:space="0" w:color="auto"/>
            <w:right w:val="none" w:sz="0" w:space="0" w:color="auto"/>
          </w:divBdr>
          <w:divsChild>
            <w:div w:id="17291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2296">
      <w:bodyDiv w:val="1"/>
      <w:marLeft w:val="0"/>
      <w:marRight w:val="0"/>
      <w:marTop w:val="0"/>
      <w:marBottom w:val="0"/>
      <w:divBdr>
        <w:top w:val="none" w:sz="0" w:space="0" w:color="auto"/>
        <w:left w:val="none" w:sz="0" w:space="0" w:color="auto"/>
        <w:bottom w:val="none" w:sz="0" w:space="0" w:color="auto"/>
        <w:right w:val="none" w:sz="0" w:space="0" w:color="auto"/>
      </w:divBdr>
      <w:divsChild>
        <w:div w:id="794524190">
          <w:marLeft w:val="0"/>
          <w:marRight w:val="0"/>
          <w:marTop w:val="0"/>
          <w:marBottom w:val="0"/>
          <w:divBdr>
            <w:top w:val="none" w:sz="0" w:space="0" w:color="auto"/>
            <w:left w:val="none" w:sz="0" w:space="0" w:color="auto"/>
            <w:bottom w:val="none" w:sz="0" w:space="0" w:color="auto"/>
            <w:right w:val="none" w:sz="0" w:space="0" w:color="auto"/>
          </w:divBdr>
          <w:divsChild>
            <w:div w:id="1573078839">
              <w:marLeft w:val="0"/>
              <w:marRight w:val="0"/>
              <w:marTop w:val="0"/>
              <w:marBottom w:val="0"/>
              <w:divBdr>
                <w:top w:val="none" w:sz="0" w:space="0" w:color="auto"/>
                <w:left w:val="none" w:sz="0" w:space="0" w:color="auto"/>
                <w:bottom w:val="none" w:sz="0" w:space="0" w:color="auto"/>
                <w:right w:val="none" w:sz="0" w:space="0" w:color="auto"/>
              </w:divBdr>
              <w:divsChild>
                <w:div w:id="8297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4753">
      <w:bodyDiv w:val="1"/>
      <w:marLeft w:val="0"/>
      <w:marRight w:val="0"/>
      <w:marTop w:val="0"/>
      <w:marBottom w:val="0"/>
      <w:divBdr>
        <w:top w:val="none" w:sz="0" w:space="0" w:color="auto"/>
        <w:left w:val="none" w:sz="0" w:space="0" w:color="auto"/>
        <w:bottom w:val="none" w:sz="0" w:space="0" w:color="auto"/>
        <w:right w:val="none" w:sz="0" w:space="0" w:color="auto"/>
      </w:divBdr>
      <w:divsChild>
        <w:div w:id="1309288030">
          <w:marLeft w:val="0"/>
          <w:marRight w:val="0"/>
          <w:marTop w:val="0"/>
          <w:marBottom w:val="0"/>
          <w:divBdr>
            <w:top w:val="none" w:sz="0" w:space="0" w:color="auto"/>
            <w:left w:val="none" w:sz="0" w:space="0" w:color="auto"/>
            <w:bottom w:val="none" w:sz="0" w:space="0" w:color="auto"/>
            <w:right w:val="none" w:sz="0" w:space="0" w:color="auto"/>
          </w:divBdr>
          <w:divsChild>
            <w:div w:id="352808483">
              <w:marLeft w:val="0"/>
              <w:marRight w:val="0"/>
              <w:marTop w:val="0"/>
              <w:marBottom w:val="0"/>
              <w:divBdr>
                <w:top w:val="none" w:sz="0" w:space="0" w:color="auto"/>
                <w:left w:val="none" w:sz="0" w:space="0" w:color="auto"/>
                <w:bottom w:val="none" w:sz="0" w:space="0" w:color="auto"/>
                <w:right w:val="none" w:sz="0" w:space="0" w:color="auto"/>
              </w:divBdr>
              <w:divsChild>
                <w:div w:id="14663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3C698-DE32-4D30-B069-0691BD4A3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7F9F05DA</Template>
  <TotalTime>172</TotalTime>
  <Pages>16</Pages>
  <Words>4057</Words>
  <Characters>23129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Momin, Ahad</dc:creator>
  <cp:keywords/>
  <dc:description/>
  <cp:lastModifiedBy>Momin, Ahad</cp:lastModifiedBy>
  <cp:revision>29</cp:revision>
  <cp:lastPrinted>2018-12-05T22:04:00Z</cp:lastPrinted>
  <dcterms:created xsi:type="dcterms:W3CDTF">2018-12-06T23:23:00Z</dcterms:created>
  <dcterms:modified xsi:type="dcterms:W3CDTF">2018-12-07T20:03:00Z</dcterms:modified>
</cp:coreProperties>
</file>